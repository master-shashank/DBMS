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B9D28" w14:textId="77777777" w:rsidR="00A273BC" w:rsidRDefault="003B347D">
      <w:pPr>
        <w:pStyle w:val="Title"/>
      </w:pPr>
      <w:bookmarkStart w:id="0" w:name="SIMATS_ENGINEERING"/>
      <w:bookmarkEnd w:id="0"/>
      <w:r>
        <w:rPr>
          <w:spacing w:val="-4"/>
        </w:rPr>
        <w:t>SIMATS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14:paraId="218B9D29" w14:textId="77777777" w:rsidR="00A273BC" w:rsidRDefault="003B347D">
      <w:pPr>
        <w:spacing w:before="59"/>
        <w:ind w:right="569"/>
        <w:jc w:val="center"/>
        <w:rPr>
          <w:rFonts w:ascii="Arial" w:hAnsi="Arial"/>
          <w:b/>
          <w:sz w:val="28"/>
        </w:rPr>
      </w:pPr>
      <w:bookmarkStart w:id="1" w:name="ASSESSMENT_TOOL_2"/>
      <w:bookmarkEnd w:id="1"/>
      <w:r>
        <w:rPr>
          <w:rFonts w:ascii="Arial" w:hAnsi="Arial"/>
          <w:b/>
          <w:sz w:val="28"/>
        </w:rPr>
        <w:t>ASSESSMENT</w:t>
      </w:r>
      <w:r>
        <w:rPr>
          <w:rFonts w:ascii="Arial" w:hAnsi="Arial"/>
          <w:b/>
          <w:spacing w:val="-16"/>
          <w:sz w:val="28"/>
        </w:rPr>
        <w:t xml:space="preserve"> </w:t>
      </w:r>
      <w:r>
        <w:rPr>
          <w:rFonts w:ascii="Arial" w:hAnsi="Arial"/>
          <w:b/>
          <w:sz w:val="28"/>
        </w:rPr>
        <w:t>TOOL</w:t>
      </w:r>
      <w:r>
        <w:rPr>
          <w:rFonts w:ascii="Arial" w:hAnsi="Arial"/>
          <w:b/>
          <w:spacing w:val="-15"/>
          <w:sz w:val="28"/>
        </w:rPr>
        <w:t xml:space="preserve"> </w:t>
      </w:r>
      <w:r>
        <w:rPr>
          <w:rFonts w:ascii="Arial" w:hAnsi="Arial"/>
          <w:b/>
          <w:spacing w:val="-10"/>
          <w:sz w:val="28"/>
        </w:rPr>
        <w:t>2</w:t>
      </w:r>
    </w:p>
    <w:p w14:paraId="218B9D2A" w14:textId="77777777" w:rsidR="00A273BC" w:rsidRDefault="00A273BC">
      <w:pPr>
        <w:pStyle w:val="BodyText"/>
        <w:spacing w:before="178"/>
        <w:rPr>
          <w:sz w:val="28"/>
        </w:rPr>
      </w:pPr>
    </w:p>
    <w:p w14:paraId="218B9D2B" w14:textId="77777777" w:rsidR="00A273BC" w:rsidRDefault="003B347D">
      <w:pPr>
        <w:tabs>
          <w:tab w:val="left" w:pos="2465"/>
        </w:tabs>
        <w:spacing w:line="276" w:lineRule="auto"/>
        <w:ind w:left="307" w:right="4136"/>
        <w:rPr>
          <w:rFonts w:ascii="Arial" w:hAnsi="Arial"/>
          <w:b/>
          <w:sz w:val="24"/>
        </w:rPr>
      </w:pPr>
      <w:bookmarkStart w:id="2" w:name="COURSE_NAME:_Database_Management_Systems"/>
      <w:bookmarkEnd w:id="2"/>
      <w:r>
        <w:rPr>
          <w:rFonts w:ascii="Arial" w:hAnsi="Arial"/>
          <w:b/>
          <w:sz w:val="24"/>
        </w:rPr>
        <w:t>COURSE NAME:</w:t>
      </w:r>
      <w:r>
        <w:rPr>
          <w:rFonts w:ascii="Arial" w:hAnsi="Arial"/>
          <w:b/>
          <w:sz w:val="24"/>
        </w:rPr>
        <w:tab/>
        <w:t>Database</w:t>
      </w:r>
      <w:r>
        <w:rPr>
          <w:rFonts w:ascii="Arial" w:hAnsi="Arial"/>
          <w:b/>
          <w:spacing w:val="-20"/>
          <w:sz w:val="24"/>
        </w:rPr>
        <w:t xml:space="preserve"> </w:t>
      </w:r>
      <w:r>
        <w:rPr>
          <w:rFonts w:ascii="Arial" w:hAnsi="Arial"/>
          <w:b/>
          <w:sz w:val="24"/>
        </w:rPr>
        <w:t>Management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Systems COURSE CODE: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4"/>
          <w:sz w:val="24"/>
        </w:rPr>
        <w:t>CSA05</w:t>
      </w:r>
    </w:p>
    <w:p w14:paraId="218B9D2C" w14:textId="77777777" w:rsidR="00A273BC" w:rsidRDefault="003B347D">
      <w:pPr>
        <w:pStyle w:val="BodyText"/>
        <w:spacing w:before="2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" behindDoc="1" locked="0" layoutInCell="1" hidden="0" allowOverlap="1" wp14:anchorId="218B9F75" wp14:editId="218B9F76">
                <wp:simplePos x="0" y="0"/>
                <wp:positionH relativeFrom="page">
                  <wp:posOffset>952500</wp:posOffset>
                </wp:positionH>
                <wp:positionV relativeFrom="paragraph">
                  <wp:posOffset>119089</wp:posOffset>
                </wp:positionV>
                <wp:extent cx="5651500" cy="1269"/>
                <wp:effectExtent l="0" t="0" r="0" b="0"/>
                <wp:wrapTopAndBottom/>
                <wp:docPr id="1727384625" name="曲线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69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599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868686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6AD63" id="曲线 1" o:spid="_x0000_s1026" style="position:absolute;margin-left:75pt;margin-top:9.4pt;width:445pt;height:.1pt;z-index:-50331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" path="m,l21600,e" filled="f" strokecolor="#868686" strokeweight="1pt">
                <v:path arrowok="t" textboxrect="0,0,21600,21600"/>
                <w10:wrap type="topAndBottom" anchorx="page"/>
              </v:shape>
            </w:pict>
          </mc:Fallback>
        </mc:AlternateContent>
      </w:r>
    </w:p>
    <w:p w14:paraId="218B9D2D" w14:textId="77777777" w:rsidR="00A273BC" w:rsidRDefault="003B347D">
      <w:pPr>
        <w:spacing w:before="111"/>
        <w:ind w:left="307"/>
        <w:rPr>
          <w:rFonts w:ascii="Arial" w:hAnsi="Arial"/>
          <w:b/>
          <w:sz w:val="24"/>
        </w:rPr>
      </w:pPr>
      <w:bookmarkStart w:id="3" w:name="COURSE_OUTCOME_COVERED"/>
      <w:bookmarkEnd w:id="3"/>
      <w:r>
        <w:rPr>
          <w:rFonts w:ascii="Arial" w:hAnsi="Arial"/>
          <w:b/>
          <w:sz w:val="24"/>
        </w:rPr>
        <w:t>COURSE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OUTCOME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COVERED</w:t>
      </w:r>
    </w:p>
    <w:p w14:paraId="218B9D2E" w14:textId="77777777" w:rsidR="00A273BC" w:rsidRDefault="00A273BC">
      <w:pPr>
        <w:pStyle w:val="BodyText"/>
        <w:spacing w:before="81"/>
        <w:rPr>
          <w:sz w:val="24"/>
        </w:rPr>
      </w:pPr>
    </w:p>
    <w:p w14:paraId="218B9D2F" w14:textId="77777777" w:rsidR="00A273BC" w:rsidRDefault="003B347D">
      <w:pPr>
        <w:spacing w:before="1" w:line="276" w:lineRule="auto"/>
        <w:ind w:left="307" w:right="840"/>
        <w:rPr>
          <w:sz w:val="24"/>
        </w:rPr>
      </w:pPr>
      <w:r>
        <w:rPr>
          <w:rFonts w:ascii="Arial" w:hAnsi="Arial"/>
          <w:b/>
          <w:sz w:val="24"/>
        </w:rPr>
        <w:t>CO2: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Apply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the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relational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model,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relational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algebra,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SQL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query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structures,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and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views to solve database querying and data manipulation problems. </w:t>
      </w:r>
      <w:r>
        <w:rPr>
          <w:sz w:val="24"/>
        </w:rPr>
        <w:t>(BL3, BL6)</w:t>
      </w:r>
    </w:p>
    <w:p w14:paraId="218B9D30" w14:textId="77777777" w:rsidR="00A273BC" w:rsidRDefault="00A273BC">
      <w:pPr>
        <w:spacing w:before="53"/>
        <w:rPr>
          <w:sz w:val="24"/>
        </w:rPr>
      </w:pPr>
    </w:p>
    <w:p w14:paraId="218B9D31" w14:textId="77777777" w:rsidR="00A273BC" w:rsidRDefault="003B347D">
      <w:pPr>
        <w:spacing w:line="281" w:lineRule="auto"/>
        <w:ind w:left="307" w:right="4136"/>
        <w:rPr>
          <w:sz w:val="24"/>
        </w:rPr>
      </w:pPr>
      <w:r>
        <w:rPr>
          <w:sz w:val="24"/>
        </w:rPr>
        <w:t>Activity</w:t>
      </w:r>
      <w:r>
        <w:rPr>
          <w:spacing w:val="-16"/>
          <w:sz w:val="24"/>
        </w:rPr>
        <w:t xml:space="preserve"> </w:t>
      </w:r>
      <w:r>
        <w:rPr>
          <w:sz w:val="24"/>
        </w:rPr>
        <w:t>Tool</w:t>
      </w:r>
      <w:r>
        <w:rPr>
          <w:spacing w:val="56"/>
          <w:sz w:val="24"/>
        </w:rPr>
        <w:t xml:space="preserve"> </w:t>
      </w:r>
      <w:r>
        <w:rPr>
          <w:sz w:val="24"/>
        </w:rPr>
        <w:t>:</w:t>
      </w:r>
      <w:r>
        <w:rPr>
          <w:spacing w:val="-16"/>
          <w:sz w:val="24"/>
        </w:rPr>
        <w:t xml:space="preserve"> </w:t>
      </w:r>
      <w:r>
        <w:rPr>
          <w:sz w:val="24"/>
        </w:rPr>
        <w:t>Scenario-Based</w:t>
      </w:r>
      <w:r>
        <w:rPr>
          <w:spacing w:val="-15"/>
          <w:sz w:val="24"/>
        </w:rPr>
        <w:t xml:space="preserve"> </w:t>
      </w:r>
      <w:r>
        <w:rPr>
          <w:sz w:val="24"/>
        </w:rPr>
        <w:t>Task</w:t>
      </w:r>
      <w:r>
        <w:rPr>
          <w:spacing w:val="-16"/>
          <w:sz w:val="24"/>
        </w:rPr>
        <w:t xml:space="preserve"> </w:t>
      </w:r>
      <w:r>
        <w:rPr>
          <w:sz w:val="24"/>
        </w:rPr>
        <w:t>(Medium) Assessment Tool Weightage: 20%</w:t>
      </w:r>
    </w:p>
    <w:p w14:paraId="218B9D32" w14:textId="77777777" w:rsidR="00A273BC" w:rsidRDefault="003B347D">
      <w:pPr>
        <w:spacing w:before="9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9" behindDoc="1" locked="0" layoutInCell="1" hidden="0" allowOverlap="1" wp14:anchorId="218B9F77" wp14:editId="218B9F78">
                <wp:simplePos x="0" y="0"/>
                <wp:positionH relativeFrom="page">
                  <wp:posOffset>952500</wp:posOffset>
                </wp:positionH>
                <wp:positionV relativeFrom="paragraph">
                  <wp:posOffset>114948</wp:posOffset>
                </wp:positionV>
                <wp:extent cx="5651500" cy="1269"/>
                <wp:effectExtent l="0" t="0" r="0" b="0"/>
                <wp:wrapTopAndBottom/>
                <wp:docPr id="1074332226" name="曲线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69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599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868686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1110B" id="曲线 3" o:spid="_x0000_s1026" style="position:absolute;margin-left:75pt;margin-top:9.05pt;width:445pt;height:.1pt;z-index:-50331643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" path="m,l21600,e" filled="f" strokecolor="#868686" strokeweight="1pt">
                <v:path arrowok="t" textboxrect="0,0,21600,21600"/>
                <w10:wrap type="topAndBottom" anchorx="page"/>
              </v:shape>
            </w:pict>
          </mc:Fallback>
        </mc:AlternateContent>
      </w:r>
    </w:p>
    <w:p w14:paraId="218B9D33" w14:textId="77777777" w:rsidR="00A273BC" w:rsidRDefault="00A273BC">
      <w:pPr>
        <w:spacing w:before="186"/>
        <w:rPr>
          <w:sz w:val="20"/>
        </w:rPr>
      </w:pPr>
    </w:p>
    <w:tbl>
      <w:tblPr>
        <w:tblW w:w="0" w:type="auto"/>
        <w:tblInd w:w="3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2"/>
        <w:gridCol w:w="5980"/>
        <w:gridCol w:w="1702"/>
      </w:tblGrid>
      <w:tr w:rsidR="00A273BC" w14:paraId="218B9D35" w14:textId="77777777">
        <w:trPr>
          <w:trHeight w:val="560"/>
        </w:trPr>
        <w:tc>
          <w:tcPr>
            <w:tcW w:w="8364" w:type="dxa"/>
            <w:gridSpan w:val="3"/>
          </w:tcPr>
          <w:p w14:paraId="218B9D34" w14:textId="77777777" w:rsidR="00A273BC" w:rsidRDefault="003B347D">
            <w:pPr>
              <w:pStyle w:val="TableParagraph"/>
              <w:spacing w:before="115"/>
              <w:ind w:left="17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QUESTIONS</w:t>
            </w:r>
          </w:p>
        </w:tc>
      </w:tr>
      <w:tr w:rsidR="00A273BC" w14:paraId="218B9D3A" w14:textId="77777777">
        <w:trPr>
          <w:trHeight w:val="719"/>
        </w:trPr>
        <w:tc>
          <w:tcPr>
            <w:tcW w:w="682" w:type="dxa"/>
          </w:tcPr>
          <w:p w14:paraId="218B9D36" w14:textId="77777777" w:rsidR="00A273BC" w:rsidRDefault="003B347D">
            <w:pPr>
              <w:pStyle w:val="TableParagraph"/>
              <w:spacing w:before="80"/>
              <w:ind w:left="38" w:right="5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5"/>
                <w:sz w:val="19"/>
              </w:rPr>
              <w:t>Q.N</w:t>
            </w:r>
          </w:p>
          <w:p w14:paraId="218B9D37" w14:textId="77777777" w:rsidR="00A273BC" w:rsidRDefault="003B347D">
            <w:pPr>
              <w:pStyle w:val="TableParagraph"/>
              <w:spacing w:before="31"/>
              <w:ind w:left="38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218B9D38" w14:textId="77777777" w:rsidR="00A273BC" w:rsidRDefault="003B347D">
            <w:pPr>
              <w:pStyle w:val="TableParagraph"/>
              <w:spacing w:before="205"/>
              <w:ind w:left="39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2" w:type="dxa"/>
          </w:tcPr>
          <w:p w14:paraId="218B9D39" w14:textId="77777777" w:rsidR="00A273BC" w:rsidRDefault="003B347D">
            <w:pPr>
              <w:pStyle w:val="TableParagraph"/>
              <w:spacing w:before="205"/>
              <w:ind w:left="4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Bloom's</w:t>
            </w:r>
            <w:r>
              <w:rPr>
                <w:rFonts w:ascii="Arial" w:hAns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Level</w:t>
            </w:r>
          </w:p>
        </w:tc>
      </w:tr>
      <w:tr w:rsidR="00A273BC" w14:paraId="218B9D40" w14:textId="77777777">
        <w:trPr>
          <w:trHeight w:val="1000"/>
        </w:trPr>
        <w:tc>
          <w:tcPr>
            <w:tcW w:w="682" w:type="dxa"/>
          </w:tcPr>
          <w:p w14:paraId="218B9D3B" w14:textId="77777777" w:rsidR="00A273BC" w:rsidRDefault="00A273BC">
            <w:pPr>
              <w:pStyle w:val="TableParagraph"/>
              <w:spacing w:before="134"/>
              <w:rPr>
                <w:sz w:val="19"/>
              </w:rPr>
            </w:pPr>
          </w:p>
          <w:p w14:paraId="218B9D3C" w14:textId="77777777" w:rsidR="00A273BC" w:rsidRDefault="003B347D">
            <w:pPr>
              <w:pStyle w:val="TableParagraph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218B9D3D" w14:textId="77777777" w:rsidR="00A273BC" w:rsidRDefault="003B347D">
            <w:pPr>
              <w:pStyle w:val="TableParagraph"/>
              <w:spacing w:before="72" w:line="281" w:lineRule="auto"/>
              <w:ind w:left="128" w:right="555"/>
              <w:jc w:val="both"/>
            </w:pPr>
            <w:r>
              <w:t>A</w:t>
            </w:r>
            <w:r>
              <w:rPr>
                <w:spacing w:val="-1"/>
              </w:rPr>
              <w:t xml:space="preserve"> </w:t>
            </w:r>
            <w:r>
              <w:t>university</w:t>
            </w:r>
            <w:r>
              <w:rPr>
                <w:spacing w:val="-2"/>
              </w:rPr>
              <w:t xml:space="preserve"> </w:t>
            </w:r>
            <w:r>
              <w:t>stores</w:t>
            </w:r>
            <w:r>
              <w:rPr>
                <w:spacing w:val="-3"/>
              </w:rPr>
              <w:t xml:space="preserve"> </w:t>
            </w:r>
            <w:r>
              <w:t>student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course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single table. Analyze the structure and identify normalization issues, then redesign it up to 3NF</w:t>
            </w:r>
          </w:p>
        </w:tc>
        <w:tc>
          <w:tcPr>
            <w:tcW w:w="1702" w:type="dxa"/>
          </w:tcPr>
          <w:p w14:paraId="218B9D3E" w14:textId="77777777" w:rsidR="00A273BC" w:rsidRDefault="00A273BC">
            <w:pPr>
              <w:pStyle w:val="TableParagraph"/>
              <w:spacing w:before="83"/>
            </w:pPr>
          </w:p>
          <w:p w14:paraId="218B9D3F" w14:textId="77777777" w:rsidR="00A273BC" w:rsidRDefault="003B347D">
            <w:pPr>
              <w:pStyle w:val="TableParagraph"/>
              <w:ind w:left="44"/>
              <w:jc w:val="center"/>
            </w:pPr>
            <w:r>
              <w:rPr>
                <w:w w:val="110"/>
              </w:rPr>
              <w:t>.</w:t>
            </w:r>
            <w:r>
              <w:rPr>
                <w:spacing w:val="-17"/>
                <w:w w:val="110"/>
              </w:rPr>
              <w:t xml:space="preserve"> </w:t>
            </w:r>
            <w:r>
              <w:rPr>
                <w:w w:val="110"/>
              </w:rPr>
              <w:t>BL4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50"/>
              </w:rPr>
              <w:t>–</w:t>
            </w:r>
            <w:r>
              <w:rPr>
                <w:spacing w:val="-28"/>
                <w:w w:val="150"/>
              </w:rPr>
              <w:t xml:space="preserve"> </w:t>
            </w:r>
            <w:r>
              <w:rPr>
                <w:spacing w:val="-2"/>
                <w:w w:val="110"/>
              </w:rPr>
              <w:t>Analyze</w:t>
            </w:r>
          </w:p>
        </w:tc>
      </w:tr>
      <w:tr w:rsidR="00A273BC" w14:paraId="218B9D47" w14:textId="77777777">
        <w:trPr>
          <w:trHeight w:val="1319"/>
        </w:trPr>
        <w:tc>
          <w:tcPr>
            <w:tcW w:w="682" w:type="dxa"/>
          </w:tcPr>
          <w:p w14:paraId="218B9D41" w14:textId="77777777" w:rsidR="00A273BC" w:rsidRDefault="00A273BC">
            <w:pPr>
              <w:pStyle w:val="TableParagraph"/>
              <w:rPr>
                <w:sz w:val="19"/>
              </w:rPr>
            </w:pPr>
          </w:p>
          <w:p w14:paraId="218B9D42" w14:textId="77777777" w:rsidR="00A273BC" w:rsidRDefault="00A273BC">
            <w:pPr>
              <w:pStyle w:val="TableParagraph"/>
              <w:spacing w:before="82"/>
              <w:rPr>
                <w:sz w:val="19"/>
              </w:rPr>
            </w:pPr>
          </w:p>
          <w:p w14:paraId="218B9D43" w14:textId="77777777" w:rsidR="00A273BC" w:rsidRDefault="003B347D">
            <w:pPr>
              <w:pStyle w:val="TableParagraph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218B9D44" w14:textId="77777777" w:rsidR="00A273BC" w:rsidRDefault="003B347D">
            <w:pPr>
              <w:pStyle w:val="TableParagraph"/>
              <w:spacing w:before="89" w:line="281" w:lineRule="auto"/>
              <w:ind w:left="128" w:right="197"/>
            </w:pPr>
            <w:r>
              <w:t>A</w:t>
            </w:r>
            <w:r>
              <w:rPr>
                <w:spacing w:val="-11"/>
              </w:rPr>
              <w:t xml:space="preserve"> </w:t>
            </w:r>
            <w:r>
              <w:t>company</w:t>
            </w:r>
            <w:r>
              <w:rPr>
                <w:spacing w:val="-12"/>
              </w:rPr>
              <w:t xml:space="preserve"> </w:t>
            </w:r>
            <w:r>
              <w:t>database</w:t>
            </w:r>
            <w:r>
              <w:rPr>
                <w:spacing w:val="-10"/>
              </w:rPr>
              <w:t xml:space="preserve"> </w:t>
            </w:r>
            <w:r>
              <w:t>contains</w:t>
            </w:r>
            <w:r>
              <w:rPr>
                <w:spacing w:val="-10"/>
              </w:rPr>
              <w:t xml:space="preserve"> </w:t>
            </w:r>
            <w:r>
              <w:t>employee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department details. Design appropriate SQL queries to retrieve employees working in multiple departments and justify your approach</w:t>
            </w:r>
          </w:p>
        </w:tc>
        <w:tc>
          <w:tcPr>
            <w:tcW w:w="1702" w:type="dxa"/>
          </w:tcPr>
          <w:p w14:paraId="218B9D45" w14:textId="77777777" w:rsidR="00A273BC" w:rsidRDefault="00A273BC">
            <w:pPr>
              <w:pStyle w:val="TableParagraph"/>
              <w:spacing w:before="246"/>
            </w:pPr>
          </w:p>
          <w:p w14:paraId="218B9D46" w14:textId="77777777" w:rsidR="00A273BC" w:rsidRDefault="003B347D">
            <w:pPr>
              <w:pStyle w:val="TableParagraph"/>
              <w:ind w:left="49"/>
              <w:jc w:val="center"/>
            </w:pPr>
            <w:r>
              <w:rPr>
                <w:w w:val="110"/>
              </w:rPr>
              <w:t>.</w:t>
            </w:r>
            <w:r>
              <w:rPr>
                <w:spacing w:val="-17"/>
                <w:w w:val="110"/>
              </w:rPr>
              <w:t xml:space="preserve"> </w:t>
            </w:r>
            <w:r>
              <w:rPr>
                <w:w w:val="110"/>
              </w:rPr>
              <w:t>BL6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50"/>
              </w:rPr>
              <w:t>–</w:t>
            </w:r>
            <w:r>
              <w:rPr>
                <w:spacing w:val="-28"/>
                <w:w w:val="150"/>
              </w:rPr>
              <w:t xml:space="preserve"> </w:t>
            </w:r>
            <w:r>
              <w:rPr>
                <w:spacing w:val="-2"/>
                <w:w w:val="110"/>
              </w:rPr>
              <w:t>Create</w:t>
            </w:r>
          </w:p>
        </w:tc>
      </w:tr>
      <w:tr w:rsidR="00A273BC" w14:paraId="218B9D4D" w14:textId="77777777">
        <w:trPr>
          <w:trHeight w:val="1019"/>
        </w:trPr>
        <w:tc>
          <w:tcPr>
            <w:tcW w:w="682" w:type="dxa"/>
          </w:tcPr>
          <w:p w14:paraId="218B9D48" w14:textId="77777777" w:rsidR="00A273BC" w:rsidRDefault="00A273BC">
            <w:pPr>
              <w:pStyle w:val="TableParagraph"/>
              <w:spacing w:before="139"/>
              <w:rPr>
                <w:sz w:val="19"/>
              </w:rPr>
            </w:pPr>
          </w:p>
          <w:p w14:paraId="218B9D49" w14:textId="77777777" w:rsidR="00A273BC" w:rsidRDefault="003B347D">
            <w:pPr>
              <w:pStyle w:val="TableParagraph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218B9D4A" w14:textId="77777777" w:rsidR="00A273BC" w:rsidRDefault="003B347D">
            <w:pPr>
              <w:pStyle w:val="TableParagraph"/>
              <w:spacing w:before="80" w:line="281" w:lineRule="auto"/>
              <w:ind w:left="128" w:right="197"/>
            </w:pPr>
            <w:r>
              <w:t>Given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13"/>
              </w:rPr>
              <w:t xml:space="preserve"> </w:t>
            </w:r>
            <w:r>
              <w:t>relation</w:t>
            </w:r>
            <w:r>
              <w:rPr>
                <w:spacing w:val="-12"/>
              </w:rPr>
              <w:t xml:space="preserve"> </w:t>
            </w:r>
            <w:r>
              <w:t>with</w:t>
            </w:r>
            <w:r>
              <w:rPr>
                <w:spacing w:val="-13"/>
              </w:rPr>
              <w:t xml:space="preserve"> </w:t>
            </w:r>
            <w:r>
              <w:t>multiple</w:t>
            </w:r>
            <w:r>
              <w:rPr>
                <w:spacing w:val="-13"/>
              </w:rPr>
              <w:t xml:space="preserve"> </w:t>
            </w:r>
            <w:r>
              <w:t>functional</w:t>
            </w:r>
            <w:r>
              <w:rPr>
                <w:spacing w:val="-13"/>
              </w:rPr>
              <w:t xml:space="preserve"> </w:t>
            </w:r>
            <w:r>
              <w:t>dependencies, determine the candidate keys and check whether the relation satisfies BCNF. If not, decompose it.</w:t>
            </w:r>
          </w:p>
        </w:tc>
        <w:tc>
          <w:tcPr>
            <w:tcW w:w="1702" w:type="dxa"/>
          </w:tcPr>
          <w:p w14:paraId="218B9D4B" w14:textId="77777777" w:rsidR="00A273BC" w:rsidRDefault="00A273BC">
            <w:pPr>
              <w:pStyle w:val="TableParagraph"/>
              <w:spacing w:before="92"/>
            </w:pPr>
          </w:p>
          <w:p w14:paraId="218B9D4C" w14:textId="77777777" w:rsidR="00A273BC" w:rsidRDefault="003B347D">
            <w:pPr>
              <w:pStyle w:val="TableParagraph"/>
              <w:ind w:left="44"/>
              <w:jc w:val="center"/>
            </w:pPr>
            <w:r>
              <w:rPr>
                <w:w w:val="110"/>
              </w:rPr>
              <w:t>BL5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40"/>
              </w:rPr>
              <w:t>–</w:t>
            </w:r>
            <w:r>
              <w:rPr>
                <w:spacing w:val="-23"/>
                <w:w w:val="140"/>
              </w:rPr>
              <w:t xml:space="preserve"> </w:t>
            </w:r>
            <w:r>
              <w:rPr>
                <w:spacing w:val="-2"/>
                <w:w w:val="110"/>
              </w:rPr>
              <w:t>Evaluate</w:t>
            </w:r>
          </w:p>
        </w:tc>
      </w:tr>
      <w:tr w:rsidR="00A273BC" w14:paraId="218B9D53" w14:textId="77777777">
        <w:trPr>
          <w:trHeight w:val="1019"/>
        </w:trPr>
        <w:tc>
          <w:tcPr>
            <w:tcW w:w="682" w:type="dxa"/>
          </w:tcPr>
          <w:p w14:paraId="218B9D4E" w14:textId="77777777" w:rsidR="00A273BC" w:rsidRDefault="00A273BC">
            <w:pPr>
              <w:pStyle w:val="TableParagraph"/>
              <w:spacing w:before="137"/>
              <w:rPr>
                <w:sz w:val="19"/>
              </w:rPr>
            </w:pPr>
          </w:p>
          <w:p w14:paraId="218B9D4F" w14:textId="77777777" w:rsidR="00A273BC" w:rsidRDefault="003B347D">
            <w:pPr>
              <w:pStyle w:val="TableParagraph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218B9D50" w14:textId="77777777" w:rsidR="00A273BC" w:rsidRDefault="003B347D">
            <w:pPr>
              <w:pStyle w:val="TableParagraph"/>
              <w:spacing w:before="75" w:line="281" w:lineRule="auto"/>
              <w:ind w:left="128" w:right="197"/>
            </w:pPr>
            <w:r>
              <w:t>A banking system requires secure data access. Design views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constraints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ensure</w:t>
            </w:r>
            <w:r>
              <w:rPr>
                <w:spacing w:val="-8"/>
              </w:rPr>
              <w:t xml:space="preserve"> </w:t>
            </w:r>
            <w:r>
              <w:t>data</w:t>
            </w:r>
            <w:r>
              <w:rPr>
                <w:spacing w:val="-8"/>
              </w:rPr>
              <w:t xml:space="preserve"> </w:t>
            </w:r>
            <w:r>
              <w:t>security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integrity for different types of users.</w:t>
            </w:r>
          </w:p>
        </w:tc>
        <w:tc>
          <w:tcPr>
            <w:tcW w:w="1702" w:type="dxa"/>
          </w:tcPr>
          <w:p w14:paraId="218B9D51" w14:textId="77777777" w:rsidR="00A273BC" w:rsidRDefault="00A273BC">
            <w:pPr>
              <w:pStyle w:val="TableParagraph"/>
              <w:spacing w:before="88"/>
            </w:pPr>
          </w:p>
          <w:p w14:paraId="218B9D52" w14:textId="77777777" w:rsidR="00A273BC" w:rsidRDefault="003B347D">
            <w:pPr>
              <w:pStyle w:val="TableParagraph"/>
              <w:ind w:left="46"/>
              <w:jc w:val="center"/>
            </w:pPr>
            <w:r>
              <w:rPr>
                <w:w w:val="110"/>
              </w:rPr>
              <w:t>BL6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40"/>
              </w:rPr>
              <w:t>–</w:t>
            </w:r>
            <w:r>
              <w:rPr>
                <w:spacing w:val="-23"/>
                <w:w w:val="140"/>
              </w:rPr>
              <w:t xml:space="preserve"> </w:t>
            </w:r>
            <w:r>
              <w:rPr>
                <w:spacing w:val="-2"/>
                <w:w w:val="110"/>
              </w:rPr>
              <w:t>Create</w:t>
            </w:r>
          </w:p>
        </w:tc>
      </w:tr>
      <w:tr w:rsidR="00A273BC" w14:paraId="218B9D59" w14:textId="77777777">
        <w:trPr>
          <w:trHeight w:val="1019"/>
        </w:trPr>
        <w:tc>
          <w:tcPr>
            <w:tcW w:w="682" w:type="dxa"/>
          </w:tcPr>
          <w:p w14:paraId="218B9D54" w14:textId="77777777" w:rsidR="00A273BC" w:rsidRDefault="00A273BC">
            <w:pPr>
              <w:pStyle w:val="TableParagraph"/>
              <w:spacing w:before="136"/>
              <w:rPr>
                <w:sz w:val="19"/>
              </w:rPr>
            </w:pPr>
          </w:p>
          <w:p w14:paraId="218B9D55" w14:textId="77777777" w:rsidR="00A273BC" w:rsidRDefault="003B347D">
            <w:pPr>
              <w:pStyle w:val="TableParagraph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218B9D56" w14:textId="77777777" w:rsidR="00A273BC" w:rsidRDefault="003B347D">
            <w:pPr>
              <w:pStyle w:val="TableParagraph"/>
              <w:spacing w:before="75" w:line="281" w:lineRule="auto"/>
              <w:ind w:left="128" w:right="197"/>
            </w:pPr>
            <w:r>
              <w:t>A sales database contains redundant data leading to anomalies.</w:t>
            </w:r>
            <w:r>
              <w:rPr>
                <w:spacing w:val="-10"/>
              </w:rPr>
              <w:t xml:space="preserve"> </w:t>
            </w:r>
            <w:r>
              <w:t>Analyze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schema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apply</w:t>
            </w:r>
            <w:r>
              <w:rPr>
                <w:spacing w:val="-14"/>
              </w:rPr>
              <w:t xml:space="preserve"> </w:t>
            </w:r>
            <w:r>
              <w:t>normalization up to 3NF or BCNF to eliminate redundancy.</w:t>
            </w:r>
          </w:p>
        </w:tc>
        <w:tc>
          <w:tcPr>
            <w:tcW w:w="1702" w:type="dxa"/>
          </w:tcPr>
          <w:p w14:paraId="218B9D57" w14:textId="77777777" w:rsidR="00A273BC" w:rsidRDefault="00A273BC">
            <w:pPr>
              <w:pStyle w:val="TableParagraph"/>
              <w:spacing w:before="85"/>
            </w:pPr>
          </w:p>
          <w:p w14:paraId="218B9D58" w14:textId="77777777" w:rsidR="00A273BC" w:rsidRDefault="003B347D">
            <w:pPr>
              <w:pStyle w:val="TableParagraph"/>
              <w:ind w:left="44"/>
              <w:jc w:val="center"/>
            </w:pPr>
            <w:r>
              <w:rPr>
                <w:w w:val="110"/>
              </w:rPr>
              <w:t>BL4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40"/>
              </w:rPr>
              <w:t>–</w:t>
            </w:r>
            <w:r>
              <w:rPr>
                <w:spacing w:val="-23"/>
                <w:w w:val="140"/>
              </w:rPr>
              <w:t xml:space="preserve"> </w:t>
            </w:r>
            <w:r>
              <w:rPr>
                <w:spacing w:val="-2"/>
                <w:w w:val="110"/>
              </w:rPr>
              <w:t>Analyze</w:t>
            </w:r>
          </w:p>
        </w:tc>
      </w:tr>
      <w:tr w:rsidR="00A273BC" w14:paraId="218B9D5F" w14:textId="77777777">
        <w:trPr>
          <w:trHeight w:val="1000"/>
        </w:trPr>
        <w:tc>
          <w:tcPr>
            <w:tcW w:w="682" w:type="dxa"/>
          </w:tcPr>
          <w:p w14:paraId="218B9D5A" w14:textId="77777777" w:rsidR="00A273BC" w:rsidRDefault="00A273BC">
            <w:pPr>
              <w:pStyle w:val="TableParagraph"/>
              <w:spacing w:before="134"/>
              <w:rPr>
                <w:sz w:val="19"/>
              </w:rPr>
            </w:pPr>
          </w:p>
          <w:p w14:paraId="218B9D5B" w14:textId="77777777" w:rsidR="00A273BC" w:rsidRDefault="003B347D">
            <w:pPr>
              <w:pStyle w:val="TableParagraph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218B9D5C" w14:textId="77777777" w:rsidR="00A273BC" w:rsidRDefault="003B347D">
            <w:pPr>
              <w:pStyle w:val="TableParagraph"/>
              <w:spacing w:before="75" w:line="281" w:lineRule="auto"/>
              <w:ind w:left="128" w:right="197"/>
            </w:pPr>
            <w:r>
              <w:t>Given a dataset of customers and orders, write SQL queries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10"/>
              </w:rPr>
              <w:t xml:space="preserve"> </w:t>
            </w:r>
            <w:r>
              <w:t>joins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subqueries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retrieve</w:t>
            </w:r>
            <w:r>
              <w:rPr>
                <w:spacing w:val="-9"/>
              </w:rPr>
              <w:t xml:space="preserve"> </w:t>
            </w:r>
            <w:r>
              <w:t>meaningful information such as frequent customers.</w:t>
            </w:r>
          </w:p>
        </w:tc>
        <w:tc>
          <w:tcPr>
            <w:tcW w:w="1702" w:type="dxa"/>
          </w:tcPr>
          <w:p w14:paraId="218B9D5D" w14:textId="77777777" w:rsidR="00A273BC" w:rsidRDefault="00A273BC">
            <w:pPr>
              <w:pStyle w:val="TableParagraph"/>
              <w:spacing w:before="85"/>
            </w:pPr>
          </w:p>
          <w:p w14:paraId="218B9D5E" w14:textId="77777777" w:rsidR="00A273BC" w:rsidRDefault="003B347D">
            <w:pPr>
              <w:pStyle w:val="TableParagraph"/>
              <w:ind w:left="43"/>
              <w:jc w:val="center"/>
            </w:pPr>
            <w:r>
              <w:rPr>
                <w:w w:val="110"/>
              </w:rPr>
              <w:t>BL3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40"/>
              </w:rPr>
              <w:t>–</w:t>
            </w:r>
            <w:r>
              <w:rPr>
                <w:spacing w:val="-23"/>
                <w:w w:val="140"/>
              </w:rPr>
              <w:t xml:space="preserve"> </w:t>
            </w:r>
            <w:r>
              <w:rPr>
                <w:spacing w:val="-4"/>
                <w:w w:val="110"/>
              </w:rPr>
              <w:t>Apply</w:t>
            </w:r>
          </w:p>
        </w:tc>
      </w:tr>
      <w:tr w:rsidR="00A273BC" w14:paraId="218B9D65" w14:textId="77777777">
        <w:trPr>
          <w:trHeight w:val="1021"/>
        </w:trPr>
        <w:tc>
          <w:tcPr>
            <w:tcW w:w="682" w:type="dxa"/>
          </w:tcPr>
          <w:p w14:paraId="218B9D60" w14:textId="77777777" w:rsidR="00A273BC" w:rsidRDefault="00A273BC">
            <w:pPr>
              <w:pStyle w:val="TableParagraph"/>
              <w:spacing w:before="151"/>
              <w:rPr>
                <w:sz w:val="19"/>
              </w:rPr>
            </w:pPr>
          </w:p>
          <w:p w14:paraId="218B9D61" w14:textId="77777777" w:rsidR="00A273BC" w:rsidRDefault="003B347D">
            <w:pPr>
              <w:pStyle w:val="TableParagraph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218B9D62" w14:textId="77777777" w:rsidR="00A273BC" w:rsidRDefault="003B347D">
            <w:pPr>
              <w:pStyle w:val="TableParagraph"/>
              <w:spacing w:before="89" w:line="281" w:lineRule="auto"/>
              <w:ind w:left="128" w:right="430"/>
              <w:jc w:val="bot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relation</w:t>
            </w:r>
            <w:r>
              <w:rPr>
                <w:spacing w:val="-6"/>
              </w:rPr>
              <w:t xml:space="preserve"> </w:t>
            </w:r>
            <w:r>
              <w:t>contains</w:t>
            </w:r>
            <w:r>
              <w:rPr>
                <w:spacing w:val="-8"/>
              </w:rPr>
              <w:t xml:space="preserve"> </w:t>
            </w:r>
            <w:r>
              <w:t>multi-valued</w:t>
            </w:r>
            <w:r>
              <w:rPr>
                <w:spacing w:val="-6"/>
              </w:rPr>
              <w:t xml:space="preserve"> </w:t>
            </w:r>
            <w:r>
              <w:t>dependencies.</w:t>
            </w:r>
            <w:r>
              <w:rPr>
                <w:spacing w:val="-4"/>
              </w:rPr>
              <w:t xml:space="preserve"> </w:t>
            </w:r>
            <w:r>
              <w:t>Analyze the</w:t>
            </w:r>
            <w:r>
              <w:rPr>
                <w:spacing w:val="-4"/>
              </w:rPr>
              <w:t xml:space="preserve"> </w:t>
            </w:r>
            <w:r>
              <w:t>structure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decompose</w:t>
            </w:r>
            <w:r>
              <w:rPr>
                <w:spacing w:val="-3"/>
              </w:rPr>
              <w:t xml:space="preserve"> </w:t>
            </w:r>
            <w:r>
              <w:t>it</w:t>
            </w:r>
            <w:r>
              <w:rPr>
                <w:spacing w:val="-2"/>
              </w:rPr>
              <w:t xml:space="preserve"> </w:t>
            </w:r>
            <w:r>
              <w:t>into</w:t>
            </w:r>
            <w:r>
              <w:rPr>
                <w:spacing w:val="-2"/>
              </w:rPr>
              <w:t xml:space="preserve"> </w:t>
            </w:r>
            <w:r>
              <w:t>4NF,</w:t>
            </w:r>
            <w:r>
              <w:rPr>
                <w:spacing w:val="-2"/>
              </w:rPr>
              <w:t xml:space="preserve"> </w:t>
            </w:r>
            <w:r>
              <w:t>explaining</w:t>
            </w:r>
            <w:r>
              <w:rPr>
                <w:spacing w:val="-1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reasoning.</w:t>
            </w:r>
          </w:p>
        </w:tc>
        <w:tc>
          <w:tcPr>
            <w:tcW w:w="1702" w:type="dxa"/>
          </w:tcPr>
          <w:p w14:paraId="218B9D63" w14:textId="77777777" w:rsidR="00A273BC" w:rsidRDefault="00A273BC">
            <w:pPr>
              <w:pStyle w:val="TableParagraph"/>
              <w:spacing w:before="102"/>
            </w:pPr>
          </w:p>
          <w:p w14:paraId="218B9D64" w14:textId="77777777" w:rsidR="00A273BC" w:rsidRDefault="003B347D">
            <w:pPr>
              <w:pStyle w:val="TableParagraph"/>
              <w:ind w:left="44"/>
              <w:jc w:val="center"/>
            </w:pPr>
            <w:r>
              <w:rPr>
                <w:w w:val="110"/>
              </w:rPr>
              <w:t>BL4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40"/>
              </w:rPr>
              <w:t>–</w:t>
            </w:r>
            <w:r>
              <w:rPr>
                <w:spacing w:val="-23"/>
                <w:w w:val="140"/>
              </w:rPr>
              <w:t xml:space="preserve"> </w:t>
            </w:r>
            <w:r>
              <w:rPr>
                <w:spacing w:val="-2"/>
                <w:w w:val="110"/>
              </w:rPr>
              <w:t>Analyze</w:t>
            </w:r>
          </w:p>
        </w:tc>
      </w:tr>
    </w:tbl>
    <w:p w14:paraId="218B9D66" w14:textId="77777777" w:rsidR="00A273BC" w:rsidRDefault="00A273BC">
      <w:pPr>
        <w:pStyle w:val="TableParagraph"/>
        <w:jc w:val="center"/>
        <w:sectPr w:rsidR="00A273BC">
          <w:type w:val="continuous"/>
          <w:pgSz w:w="11930" w:h="16850"/>
          <w:pgMar w:top="1360" w:right="566" w:bottom="993" w:left="1133" w:header="0" w:footer="0" w:gutter="0"/>
          <w:cols w:space="720"/>
          <w:docGrid w:linePitch="312"/>
        </w:sectPr>
      </w:pPr>
    </w:p>
    <w:tbl>
      <w:tblPr>
        <w:tblW w:w="0" w:type="auto"/>
        <w:tblInd w:w="3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2"/>
        <w:gridCol w:w="5980"/>
        <w:gridCol w:w="1702"/>
      </w:tblGrid>
      <w:tr w:rsidR="00A273BC" w14:paraId="218B9D6C" w14:textId="77777777">
        <w:trPr>
          <w:trHeight w:val="997"/>
        </w:trPr>
        <w:tc>
          <w:tcPr>
            <w:tcW w:w="682" w:type="dxa"/>
          </w:tcPr>
          <w:p w14:paraId="218B9D67" w14:textId="77777777" w:rsidR="00A273BC" w:rsidRDefault="00A273BC">
            <w:pPr>
              <w:pStyle w:val="TableParagraph"/>
              <w:spacing w:before="132"/>
              <w:rPr>
                <w:sz w:val="19"/>
              </w:rPr>
            </w:pPr>
          </w:p>
          <w:p w14:paraId="218B9D68" w14:textId="77777777" w:rsidR="00A273BC" w:rsidRDefault="003B347D">
            <w:pPr>
              <w:pStyle w:val="TableParagraph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218B9D69" w14:textId="77777777" w:rsidR="00A273BC" w:rsidRDefault="003B347D">
            <w:pPr>
              <w:pStyle w:val="TableParagraph"/>
              <w:spacing w:before="70" w:line="281" w:lineRule="auto"/>
              <w:ind w:left="128"/>
            </w:pPr>
            <w:r>
              <w:t>A</w:t>
            </w:r>
            <w:r>
              <w:rPr>
                <w:spacing w:val="-10"/>
              </w:rPr>
              <w:t xml:space="preserve"> </w:t>
            </w:r>
            <w:r>
              <w:t>database</w:t>
            </w:r>
            <w:r>
              <w:rPr>
                <w:spacing w:val="-9"/>
              </w:rPr>
              <w:t xml:space="preserve"> </w:t>
            </w:r>
            <w:r>
              <w:t>designer</w:t>
            </w:r>
            <w:r>
              <w:rPr>
                <w:spacing w:val="-9"/>
              </w:rPr>
              <w:t xml:space="preserve"> </w:t>
            </w:r>
            <w:r>
              <w:t>used</w:t>
            </w:r>
            <w:r>
              <w:rPr>
                <w:spacing w:val="-9"/>
              </w:rPr>
              <w:t xml:space="preserve"> </w:t>
            </w:r>
            <w:r>
              <w:t>improper</w:t>
            </w:r>
            <w:r>
              <w:rPr>
                <w:spacing w:val="-10"/>
              </w:rPr>
              <w:t xml:space="preserve"> </w:t>
            </w:r>
            <w:r>
              <w:t>constraints,</w:t>
            </w:r>
            <w:r>
              <w:rPr>
                <w:spacing w:val="-9"/>
              </w:rPr>
              <w:t xml:space="preserve"> </w:t>
            </w:r>
            <w:r>
              <w:t>leading</w:t>
            </w:r>
            <w:r>
              <w:rPr>
                <w:spacing w:val="-8"/>
              </w:rPr>
              <w:t xml:space="preserve"> </w:t>
            </w:r>
            <w:r>
              <w:t>to inconsistent data. Evaluate the schema and suggest appropriate integrity constraints.</w:t>
            </w:r>
          </w:p>
        </w:tc>
        <w:tc>
          <w:tcPr>
            <w:tcW w:w="1702" w:type="dxa"/>
          </w:tcPr>
          <w:p w14:paraId="218B9D6A" w14:textId="77777777" w:rsidR="00A273BC" w:rsidRDefault="00A273BC">
            <w:pPr>
              <w:pStyle w:val="TableParagraph"/>
              <w:spacing w:before="83"/>
            </w:pPr>
          </w:p>
          <w:p w14:paraId="218B9D6B" w14:textId="77777777" w:rsidR="00A273BC" w:rsidRDefault="003B347D">
            <w:pPr>
              <w:pStyle w:val="TableParagraph"/>
              <w:ind w:left="44"/>
              <w:jc w:val="center"/>
            </w:pPr>
            <w:r>
              <w:rPr>
                <w:w w:val="110"/>
              </w:rPr>
              <w:t>BL5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40"/>
              </w:rPr>
              <w:t>–</w:t>
            </w:r>
            <w:r>
              <w:rPr>
                <w:spacing w:val="-23"/>
                <w:w w:val="140"/>
              </w:rPr>
              <w:t xml:space="preserve"> </w:t>
            </w:r>
            <w:r>
              <w:rPr>
                <w:spacing w:val="-2"/>
                <w:w w:val="110"/>
              </w:rPr>
              <w:t>Evaluate</w:t>
            </w:r>
          </w:p>
        </w:tc>
      </w:tr>
      <w:tr w:rsidR="00A273BC" w14:paraId="218B9D72" w14:textId="77777777">
        <w:trPr>
          <w:trHeight w:val="1021"/>
        </w:trPr>
        <w:tc>
          <w:tcPr>
            <w:tcW w:w="682" w:type="dxa"/>
          </w:tcPr>
          <w:p w14:paraId="218B9D6D" w14:textId="77777777" w:rsidR="00A273BC" w:rsidRDefault="00A273BC">
            <w:pPr>
              <w:pStyle w:val="TableParagraph"/>
              <w:spacing w:before="151"/>
              <w:rPr>
                <w:sz w:val="19"/>
              </w:rPr>
            </w:pPr>
          </w:p>
          <w:p w14:paraId="218B9D6E" w14:textId="77777777" w:rsidR="00A273BC" w:rsidRDefault="003B347D">
            <w:pPr>
              <w:pStyle w:val="TableParagraph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218B9D6F" w14:textId="77777777" w:rsidR="00A273BC" w:rsidRDefault="003B347D">
            <w:pPr>
              <w:pStyle w:val="TableParagraph"/>
              <w:spacing w:before="89" w:line="281" w:lineRule="auto"/>
              <w:ind w:left="128"/>
            </w:pPr>
            <w:r>
              <w:t>For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given</w:t>
            </w:r>
            <w:r>
              <w:rPr>
                <w:spacing w:val="-6"/>
              </w:rPr>
              <w:t xml:space="preserve"> </w:t>
            </w:r>
            <w:r>
              <w:t>relational</w:t>
            </w:r>
            <w:r>
              <w:rPr>
                <w:spacing w:val="-7"/>
              </w:rPr>
              <w:t xml:space="preserve"> </w:t>
            </w:r>
            <w:r>
              <w:t>schema,</w:t>
            </w:r>
            <w:r>
              <w:rPr>
                <w:spacing w:val="-7"/>
              </w:rPr>
              <w:t xml:space="preserve"> </w:t>
            </w:r>
            <w:r>
              <w:t>analyze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presence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 xml:space="preserve">join dependencies and decompose it into 5NF to remove </w:t>
            </w:r>
            <w:r>
              <w:rPr>
                <w:spacing w:val="-2"/>
              </w:rPr>
              <w:t>redundancy.</w:t>
            </w:r>
          </w:p>
        </w:tc>
        <w:tc>
          <w:tcPr>
            <w:tcW w:w="1702" w:type="dxa"/>
          </w:tcPr>
          <w:p w14:paraId="218B9D70" w14:textId="77777777" w:rsidR="00A273BC" w:rsidRDefault="00A273BC">
            <w:pPr>
              <w:pStyle w:val="TableParagraph"/>
              <w:spacing w:before="102"/>
            </w:pPr>
          </w:p>
          <w:p w14:paraId="218B9D71" w14:textId="77777777" w:rsidR="00A273BC" w:rsidRDefault="003B347D">
            <w:pPr>
              <w:pStyle w:val="TableParagraph"/>
              <w:ind w:left="46"/>
              <w:jc w:val="center"/>
            </w:pPr>
            <w:r>
              <w:rPr>
                <w:w w:val="110"/>
              </w:rPr>
              <w:t>BL6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40"/>
              </w:rPr>
              <w:t>–</w:t>
            </w:r>
            <w:r>
              <w:rPr>
                <w:spacing w:val="-23"/>
                <w:w w:val="140"/>
              </w:rPr>
              <w:t xml:space="preserve"> </w:t>
            </w:r>
            <w:r>
              <w:rPr>
                <w:spacing w:val="-2"/>
                <w:w w:val="110"/>
              </w:rPr>
              <w:t>Create</w:t>
            </w:r>
          </w:p>
        </w:tc>
      </w:tr>
      <w:tr w:rsidR="00A273BC" w14:paraId="218B9D78" w14:textId="77777777">
        <w:trPr>
          <w:trHeight w:val="1019"/>
        </w:trPr>
        <w:tc>
          <w:tcPr>
            <w:tcW w:w="682" w:type="dxa"/>
          </w:tcPr>
          <w:p w14:paraId="218B9D73" w14:textId="77777777" w:rsidR="00A273BC" w:rsidRDefault="00A273BC">
            <w:pPr>
              <w:pStyle w:val="TableParagraph"/>
              <w:spacing w:before="146"/>
              <w:rPr>
                <w:sz w:val="19"/>
              </w:rPr>
            </w:pPr>
          </w:p>
          <w:p w14:paraId="218B9D74" w14:textId="77777777" w:rsidR="00A273BC" w:rsidRDefault="003B347D">
            <w:pPr>
              <w:pStyle w:val="TableParagraph"/>
              <w:ind w:left="38" w:righ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218B9D75" w14:textId="77777777" w:rsidR="00A273BC" w:rsidRDefault="003B347D">
            <w:pPr>
              <w:pStyle w:val="TableParagraph"/>
              <w:spacing w:before="87" w:line="281" w:lineRule="auto"/>
              <w:ind w:left="128" w:right="197"/>
            </w:pPr>
            <w:r>
              <w:t>A</w:t>
            </w:r>
            <w:r>
              <w:rPr>
                <w:spacing w:val="-10"/>
              </w:rPr>
              <w:t xml:space="preserve"> </w:t>
            </w:r>
            <w:r>
              <w:t>system</w:t>
            </w:r>
            <w:r>
              <w:rPr>
                <w:spacing w:val="-8"/>
              </w:rPr>
              <w:t xml:space="preserve"> </w:t>
            </w:r>
            <w:r>
              <w:t>uses</w:t>
            </w:r>
            <w:r>
              <w:rPr>
                <w:spacing w:val="-8"/>
              </w:rPr>
              <w:t xml:space="preserve"> </w:t>
            </w:r>
            <w:r>
              <w:t>inefficient</w:t>
            </w:r>
            <w:r>
              <w:rPr>
                <w:spacing w:val="-9"/>
              </w:rPr>
              <w:t xml:space="preserve"> </w:t>
            </w:r>
            <w:r>
              <w:t>SQL</w:t>
            </w:r>
            <w:r>
              <w:rPr>
                <w:spacing w:val="-11"/>
              </w:rPr>
              <w:t xml:space="preserve"> </w:t>
            </w:r>
            <w:r>
              <w:t>queries</w:t>
            </w:r>
            <w:r>
              <w:rPr>
                <w:spacing w:val="-11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data</w:t>
            </w:r>
            <w:r>
              <w:rPr>
                <w:spacing w:val="-9"/>
              </w:rPr>
              <w:t xml:space="preserve"> </w:t>
            </w:r>
            <w:r>
              <w:t>retrieval. Analyze the queries and optimize them using joins, indexing concepts, or query restructuring.</w:t>
            </w:r>
          </w:p>
        </w:tc>
        <w:tc>
          <w:tcPr>
            <w:tcW w:w="1702" w:type="dxa"/>
          </w:tcPr>
          <w:p w14:paraId="218B9D76" w14:textId="77777777" w:rsidR="00A273BC" w:rsidRDefault="00A273BC">
            <w:pPr>
              <w:pStyle w:val="TableParagraph"/>
              <w:spacing w:before="97"/>
            </w:pPr>
          </w:p>
          <w:p w14:paraId="218B9D77" w14:textId="77777777" w:rsidR="00A273BC" w:rsidRDefault="003B347D">
            <w:pPr>
              <w:pStyle w:val="TableParagraph"/>
              <w:ind w:left="44"/>
              <w:jc w:val="center"/>
            </w:pPr>
            <w:r>
              <w:rPr>
                <w:w w:val="110"/>
              </w:rPr>
              <w:t>BL5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40"/>
              </w:rPr>
              <w:t>–</w:t>
            </w:r>
            <w:r>
              <w:rPr>
                <w:spacing w:val="-23"/>
                <w:w w:val="140"/>
              </w:rPr>
              <w:t xml:space="preserve"> </w:t>
            </w:r>
            <w:r>
              <w:rPr>
                <w:spacing w:val="-2"/>
                <w:w w:val="110"/>
              </w:rPr>
              <w:t>Evaluate</w:t>
            </w:r>
          </w:p>
        </w:tc>
      </w:tr>
    </w:tbl>
    <w:p w14:paraId="218B9D79" w14:textId="77777777" w:rsidR="00A273BC" w:rsidRDefault="003B347D">
      <w:pPr>
        <w:spacing w:before="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218B9F79" wp14:editId="218B9F7A">
                <wp:simplePos x="0" y="0"/>
                <wp:positionH relativeFrom="page">
                  <wp:posOffset>952500</wp:posOffset>
                </wp:positionH>
                <wp:positionV relativeFrom="paragraph">
                  <wp:posOffset>210311</wp:posOffset>
                </wp:positionV>
                <wp:extent cx="5651500" cy="1269"/>
                <wp:effectExtent l="0" t="0" r="0" b="0"/>
                <wp:wrapTopAndBottom/>
                <wp:docPr id="1857377510" name="曲线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69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4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868686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CBDAE" id="曲线 5" o:spid="_x0000_s1026" style="position:absolute;margin-left:75pt;margin-top:16.55pt;width:44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" path="m,l21600,e" filled="f" strokecolor="#868686" strokeweight="1pt">
                <v:path arrowok="t" textboxrect="0,0,21600,21600"/>
                <w10:wrap type="topAndBottom" anchorx="page"/>
              </v:shape>
            </w:pict>
          </mc:Fallback>
        </mc:AlternateContent>
      </w:r>
    </w:p>
    <w:p w14:paraId="218B9D7A" w14:textId="77777777" w:rsidR="00A273BC" w:rsidRDefault="00A273BC">
      <w:pPr>
        <w:spacing w:before="35"/>
        <w:rPr>
          <w:sz w:val="24"/>
        </w:rPr>
      </w:pPr>
    </w:p>
    <w:p w14:paraId="218B9D7B" w14:textId="77777777" w:rsidR="00A273BC" w:rsidRDefault="003B347D">
      <w:pPr>
        <w:ind w:left="307"/>
        <w:jc w:val="both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Code</w:t>
      </w:r>
      <w:r>
        <w:rPr>
          <w:rFonts w:ascii="Arial" w:hAnsi="Arial"/>
          <w:b/>
          <w:i/>
          <w:spacing w:val="-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 xml:space="preserve">of </w:t>
      </w:r>
      <w:r>
        <w:rPr>
          <w:rFonts w:ascii="Arial" w:hAnsi="Arial"/>
          <w:b/>
          <w:i/>
          <w:spacing w:val="-2"/>
          <w:sz w:val="24"/>
        </w:rPr>
        <w:t>Conduct:</w:t>
      </w:r>
    </w:p>
    <w:p w14:paraId="218B9D7C" w14:textId="77777777" w:rsidR="00A273BC" w:rsidRDefault="00A273BC">
      <w:pPr>
        <w:pStyle w:val="BodyText"/>
        <w:spacing w:before="82"/>
        <w:rPr>
          <w:i/>
          <w:sz w:val="24"/>
        </w:rPr>
      </w:pPr>
    </w:p>
    <w:p w14:paraId="218B9D7D" w14:textId="1F964D40" w:rsidR="00A273BC" w:rsidRDefault="003B347D">
      <w:pPr>
        <w:spacing w:line="276" w:lineRule="auto"/>
        <w:ind w:left="307" w:right="885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I</w:t>
      </w:r>
      <w:r>
        <w:rPr>
          <w:rFonts w:ascii="Arial" w:hAnsi="Arial"/>
          <w:i/>
          <w:spacing w:val="91"/>
          <w:sz w:val="24"/>
        </w:rPr>
        <w:t xml:space="preserve"> </w:t>
      </w:r>
      <w:r w:rsidR="00E15FD4">
        <w:rPr>
          <w:rFonts w:ascii="Arial" w:hAnsi="Arial"/>
          <w:i/>
          <w:spacing w:val="91"/>
          <w:sz w:val="24"/>
        </w:rPr>
        <w:t>P SHASHANK(192524282)</w:t>
      </w:r>
      <w:r>
        <w:rPr>
          <w:rFonts w:ascii="Times New Roman" w:hAnsi="Times New Roman"/>
          <w:b/>
          <w:spacing w:val="15"/>
          <w:sz w:val="24"/>
        </w:rPr>
        <w:t xml:space="preserve"> </w:t>
      </w:r>
      <w:r>
        <w:rPr>
          <w:rFonts w:ascii="Arial" w:hAnsi="Arial"/>
          <w:i/>
          <w:spacing w:val="15"/>
          <w:sz w:val="24"/>
        </w:rPr>
        <w:t xml:space="preserve"> </w:t>
      </w:r>
      <w:r>
        <w:rPr>
          <w:rFonts w:ascii="Arial" w:hAnsi="Arial"/>
          <w:i/>
          <w:sz w:val="24"/>
        </w:rPr>
        <w:t>certify</w:t>
      </w:r>
      <w:r>
        <w:rPr>
          <w:rFonts w:ascii="Arial" w:hAnsi="Arial"/>
          <w:i/>
          <w:spacing w:val="16"/>
          <w:sz w:val="24"/>
        </w:rPr>
        <w:t xml:space="preserve"> </w:t>
      </w:r>
      <w:r>
        <w:rPr>
          <w:rFonts w:ascii="Arial" w:hAnsi="Arial"/>
          <w:i/>
          <w:sz w:val="24"/>
        </w:rPr>
        <w:t>that this submission is my original work and that I have adhered to the guidelines specified for this assessment. I understand that any violation of academic integrity rules will result in disciplinary action.</w:t>
      </w:r>
    </w:p>
    <w:p w14:paraId="218B9D7E" w14:textId="77777777" w:rsidR="00A273BC" w:rsidRDefault="00A273BC">
      <w:pPr>
        <w:pStyle w:val="BodyText"/>
        <w:spacing w:before="42"/>
        <w:rPr>
          <w:b w:val="0"/>
          <w:i/>
          <w:sz w:val="24"/>
        </w:rPr>
      </w:pPr>
    </w:p>
    <w:p w14:paraId="218B9D7F" w14:textId="77777777" w:rsidR="00A273BC" w:rsidRDefault="003B347D">
      <w:pPr>
        <w:ind w:left="307"/>
        <w:jc w:val="both"/>
        <w:rPr>
          <w:rFonts w:ascii="Arial" w:hAnsi="Arial"/>
          <w:b/>
          <w:i/>
          <w:spacing w:val="-2"/>
          <w:sz w:val="24"/>
        </w:rPr>
      </w:pPr>
      <w:r>
        <w:rPr>
          <w:rFonts w:ascii="Arial" w:hAnsi="Arial"/>
          <w:b/>
          <w:i/>
          <w:sz w:val="24"/>
        </w:rPr>
        <w:t>Signature of</w:t>
      </w:r>
      <w:r>
        <w:rPr>
          <w:rFonts w:ascii="Arial" w:hAnsi="Arial"/>
          <w:b/>
          <w:i/>
          <w:spacing w:val="-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the</w:t>
      </w:r>
      <w:r>
        <w:rPr>
          <w:rFonts w:ascii="Arial" w:hAnsi="Arial"/>
          <w:b/>
          <w:i/>
          <w:spacing w:val="2"/>
          <w:sz w:val="24"/>
        </w:rPr>
        <w:t xml:space="preserve"> </w:t>
      </w:r>
      <w:r>
        <w:rPr>
          <w:rFonts w:ascii="Arial" w:hAnsi="Arial"/>
          <w:b/>
          <w:i/>
          <w:spacing w:val="-2"/>
          <w:sz w:val="24"/>
        </w:rPr>
        <w:t>student:</w:t>
      </w:r>
    </w:p>
    <w:p w14:paraId="218B9D80" w14:textId="1538D962" w:rsidR="00A273BC" w:rsidRDefault="00E15FD4">
      <w:pPr>
        <w:ind w:left="307"/>
        <w:jc w:val="both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pacing w:val="-2"/>
          <w:sz w:val="24"/>
        </w:rPr>
        <w:t>P SHASHANK</w:t>
      </w:r>
      <w:r w:rsidR="003B347D">
        <w:rPr>
          <w:rFonts w:ascii="Arial" w:hAnsi="Arial"/>
          <w:b/>
          <w:i/>
          <w:spacing w:val="-2"/>
          <w:sz w:val="24"/>
        </w:rPr>
        <w:t xml:space="preserve"> </w:t>
      </w:r>
    </w:p>
    <w:p w14:paraId="218B9D81" w14:textId="77777777" w:rsidR="00A273BC" w:rsidRDefault="003B347D">
      <w:pPr>
        <w:spacing w:before="188"/>
        <w:ind w:left="307"/>
        <w:jc w:val="both"/>
        <w:rPr>
          <w:rFonts w:ascii="Arial" w:hAnsi="Arial"/>
          <w:b/>
          <w:sz w:val="24"/>
        </w:rPr>
      </w:pPr>
      <w:bookmarkStart w:id="4" w:name="RUBRICS_FOR_CALCULATION:"/>
      <w:bookmarkEnd w:id="4"/>
      <w:r>
        <w:rPr>
          <w:rFonts w:ascii="Arial" w:hAnsi="Arial"/>
          <w:b/>
          <w:sz w:val="24"/>
        </w:rPr>
        <w:t>RUBRICS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FOR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CALCULATION:</w:t>
      </w:r>
    </w:p>
    <w:p w14:paraId="218B9D82" w14:textId="77777777" w:rsidR="00A273BC" w:rsidRDefault="00A273BC">
      <w:pPr>
        <w:pStyle w:val="BodyText"/>
        <w:spacing w:before="122" w:after="1"/>
        <w:rPr>
          <w:sz w:val="20"/>
        </w:rPr>
      </w:pPr>
    </w:p>
    <w:tbl>
      <w:tblPr>
        <w:tblW w:w="0" w:type="auto"/>
        <w:tblInd w:w="3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0"/>
        <w:gridCol w:w="1721"/>
        <w:gridCol w:w="1541"/>
        <w:gridCol w:w="1538"/>
        <w:gridCol w:w="1481"/>
      </w:tblGrid>
      <w:tr w:rsidR="00A273BC" w14:paraId="218B9D88" w14:textId="77777777">
        <w:trPr>
          <w:trHeight w:val="520"/>
        </w:trPr>
        <w:tc>
          <w:tcPr>
            <w:tcW w:w="1500" w:type="dxa"/>
          </w:tcPr>
          <w:p w14:paraId="218B9D83" w14:textId="77777777" w:rsidR="00A273BC" w:rsidRDefault="003B347D">
            <w:pPr>
              <w:pStyle w:val="TableParagraph"/>
              <w:spacing w:before="145"/>
              <w:ind w:left="4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Criteria</w:t>
            </w:r>
          </w:p>
        </w:tc>
        <w:tc>
          <w:tcPr>
            <w:tcW w:w="1721" w:type="dxa"/>
          </w:tcPr>
          <w:p w14:paraId="218B9D84" w14:textId="77777777" w:rsidR="00A273BC" w:rsidRDefault="003B347D">
            <w:pPr>
              <w:pStyle w:val="TableParagraph"/>
              <w:spacing w:before="30" w:line="242" w:lineRule="auto"/>
              <w:ind w:left="299" w:right="206" w:firstLine="23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4 </w:t>
            </w:r>
            <w:r>
              <w:rPr>
                <w:rFonts w:ascii="Arial" w:hAnsi="Arial"/>
                <w:b/>
                <w:spacing w:val="-4"/>
                <w:sz w:val="20"/>
              </w:rPr>
              <w:t>(Exemplary)</w:t>
            </w:r>
          </w:p>
        </w:tc>
        <w:tc>
          <w:tcPr>
            <w:tcW w:w="1541" w:type="dxa"/>
          </w:tcPr>
          <w:p w14:paraId="218B9D85" w14:textId="77777777" w:rsidR="00A273BC" w:rsidRDefault="003B347D">
            <w:pPr>
              <w:pStyle w:val="TableParagraph"/>
              <w:spacing w:before="30" w:line="242" w:lineRule="auto"/>
              <w:ind w:left="251" w:firstLine="18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3 </w:t>
            </w:r>
            <w:r>
              <w:rPr>
                <w:rFonts w:ascii="Arial" w:hAnsi="Arial"/>
                <w:b/>
                <w:spacing w:val="-4"/>
                <w:sz w:val="20"/>
              </w:rPr>
              <w:t>(Proficient)</w:t>
            </w:r>
          </w:p>
        </w:tc>
        <w:tc>
          <w:tcPr>
            <w:tcW w:w="1538" w:type="dxa"/>
          </w:tcPr>
          <w:p w14:paraId="218B9D86" w14:textId="77777777" w:rsidR="00A273BC" w:rsidRDefault="003B347D">
            <w:pPr>
              <w:pStyle w:val="TableParagraph"/>
              <w:spacing w:before="30" w:line="242" w:lineRule="auto"/>
              <w:ind w:left="177" w:firstLine="26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</w:t>
            </w:r>
            <w:r>
              <w:rPr>
                <w:rFonts w:ascii="Arial" w:hAnsi="Arial"/>
                <w:b/>
                <w:spacing w:val="-4"/>
                <w:sz w:val="20"/>
              </w:rPr>
              <w:t>(Developing)</w:t>
            </w:r>
          </w:p>
        </w:tc>
        <w:tc>
          <w:tcPr>
            <w:tcW w:w="1481" w:type="dxa"/>
          </w:tcPr>
          <w:p w14:paraId="218B9D87" w14:textId="77777777" w:rsidR="00A273BC" w:rsidRDefault="003B347D">
            <w:pPr>
              <w:pStyle w:val="TableParagraph"/>
              <w:spacing w:before="30" w:line="242" w:lineRule="auto"/>
              <w:ind w:left="197" w:firstLine="21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</w:t>
            </w:r>
            <w:r>
              <w:rPr>
                <w:rFonts w:ascii="Arial" w:hAnsi="Arial"/>
                <w:b/>
                <w:spacing w:val="-4"/>
                <w:sz w:val="20"/>
              </w:rPr>
              <w:t>(Beginning)</w:t>
            </w:r>
          </w:p>
        </w:tc>
      </w:tr>
      <w:tr w:rsidR="00A273BC" w14:paraId="218B9D95" w14:textId="77777777">
        <w:trPr>
          <w:trHeight w:val="1379"/>
        </w:trPr>
        <w:tc>
          <w:tcPr>
            <w:tcW w:w="1500" w:type="dxa"/>
          </w:tcPr>
          <w:p w14:paraId="218B9D89" w14:textId="77777777" w:rsidR="00A273BC" w:rsidRDefault="00A273BC">
            <w:pPr>
              <w:pStyle w:val="TableParagraph"/>
              <w:rPr>
                <w:rFonts w:ascii="Arial" w:hAnsi="Arial"/>
                <w:b/>
                <w:sz w:val="20"/>
              </w:rPr>
            </w:pPr>
          </w:p>
          <w:p w14:paraId="218B9D8A" w14:textId="77777777" w:rsidR="00A273BC" w:rsidRDefault="00A273BC">
            <w:pPr>
              <w:pStyle w:val="TableParagraph"/>
              <w:spacing w:before="3"/>
              <w:rPr>
                <w:rFonts w:ascii="Arial" w:hAnsi="Arial"/>
                <w:b/>
                <w:sz w:val="20"/>
              </w:rPr>
            </w:pPr>
          </w:p>
          <w:p w14:paraId="218B9D8B" w14:textId="77777777" w:rsidR="00A273BC" w:rsidRDefault="003B347D">
            <w:pPr>
              <w:pStyle w:val="TableParagraph"/>
              <w:spacing w:line="245" w:lineRule="auto"/>
              <w:ind w:left="170" w:right="83" w:hanging="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Understandin </w:t>
            </w:r>
            <w:r>
              <w:rPr>
                <w:sz w:val="20"/>
              </w:rPr>
              <w:t>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Scenario</w:t>
            </w:r>
          </w:p>
        </w:tc>
        <w:tc>
          <w:tcPr>
            <w:tcW w:w="1721" w:type="dxa"/>
          </w:tcPr>
          <w:p w14:paraId="218B9D8C" w14:textId="77777777" w:rsidR="00A273BC" w:rsidRDefault="003B347D">
            <w:pPr>
              <w:pStyle w:val="TableParagraph"/>
              <w:spacing w:before="2" w:line="245" w:lineRule="auto"/>
              <w:ind w:left="188" w:right="1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 xml:space="preserve">clear and </w:t>
            </w:r>
            <w:r>
              <w:rPr>
                <w:spacing w:val="-2"/>
                <w:sz w:val="20"/>
              </w:rPr>
              <w:t>complete understanding 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scenario</w:t>
            </w:r>
          </w:p>
          <w:p w14:paraId="218B9D8D" w14:textId="77777777" w:rsidR="00A273BC" w:rsidRDefault="003B347D">
            <w:pPr>
              <w:pStyle w:val="TableParagraph"/>
              <w:spacing w:line="202" w:lineRule="exact"/>
              <w:ind w:left="188" w:right="149"/>
              <w:jc w:val="center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1541" w:type="dxa"/>
          </w:tcPr>
          <w:p w14:paraId="218B9D8E" w14:textId="77777777" w:rsidR="00A273BC" w:rsidRDefault="00A273BC">
            <w:pPr>
              <w:pStyle w:val="TableParagraph"/>
              <w:spacing w:before="2"/>
              <w:rPr>
                <w:rFonts w:ascii="Arial" w:hAnsi="Arial"/>
                <w:b/>
                <w:sz w:val="20"/>
              </w:rPr>
            </w:pPr>
          </w:p>
          <w:p w14:paraId="218B9D8F" w14:textId="77777777" w:rsidR="00A273BC" w:rsidRDefault="003B347D">
            <w:pPr>
              <w:pStyle w:val="TableParagraph"/>
              <w:spacing w:before="1" w:line="245" w:lineRule="auto"/>
              <w:ind w:left="160" w:right="117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4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38" w:type="dxa"/>
          </w:tcPr>
          <w:p w14:paraId="218B9D90" w14:textId="77777777" w:rsidR="00A273BC" w:rsidRDefault="00A273BC">
            <w:pPr>
              <w:pStyle w:val="TableParagraph"/>
              <w:spacing w:before="2"/>
              <w:rPr>
                <w:rFonts w:ascii="Arial" w:hAnsi="Arial"/>
                <w:b/>
                <w:sz w:val="20"/>
              </w:rPr>
            </w:pPr>
          </w:p>
          <w:p w14:paraId="218B9D91" w14:textId="77777777" w:rsidR="00A273BC" w:rsidRDefault="003B347D">
            <w:pPr>
              <w:pStyle w:val="TableParagraph"/>
              <w:spacing w:before="1" w:line="245" w:lineRule="auto"/>
              <w:ind w:left="160" w:right="114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r>
              <w:rPr>
                <w:spacing w:val="-4"/>
                <w:sz w:val="20"/>
              </w:rPr>
              <w:t>understanding</w:t>
            </w:r>
          </w:p>
          <w:p w14:paraId="218B9D92" w14:textId="77777777" w:rsidR="00A273BC" w:rsidRDefault="003B347D">
            <w:pPr>
              <w:pStyle w:val="TableParagraph"/>
              <w:spacing w:line="245" w:lineRule="auto"/>
              <w:ind w:left="155" w:right="10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;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 aspects</w:t>
            </w:r>
          </w:p>
        </w:tc>
        <w:tc>
          <w:tcPr>
            <w:tcW w:w="1481" w:type="dxa"/>
          </w:tcPr>
          <w:p w14:paraId="218B9D93" w14:textId="77777777" w:rsidR="00A273BC" w:rsidRDefault="00A273BC">
            <w:pPr>
              <w:pStyle w:val="TableParagraph"/>
              <w:spacing w:before="2"/>
              <w:rPr>
                <w:rFonts w:ascii="Arial" w:hAnsi="Arial"/>
                <w:b/>
                <w:sz w:val="20"/>
              </w:rPr>
            </w:pPr>
          </w:p>
          <w:p w14:paraId="218B9D94" w14:textId="77777777" w:rsidR="00A273BC" w:rsidRDefault="003B347D">
            <w:pPr>
              <w:pStyle w:val="TableParagraph"/>
              <w:spacing w:before="1" w:line="245" w:lineRule="auto"/>
              <w:ind w:left="192" w:right="14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or fails to </w:t>
            </w:r>
            <w:r>
              <w:rPr>
                <w:spacing w:val="-2"/>
                <w:sz w:val="20"/>
              </w:rPr>
              <w:t xml:space="preserve">understand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scenario</w:t>
            </w:r>
          </w:p>
        </w:tc>
      </w:tr>
      <w:tr w:rsidR="00A273BC" w14:paraId="218B9D9E" w14:textId="77777777">
        <w:trPr>
          <w:trHeight w:val="1149"/>
        </w:trPr>
        <w:tc>
          <w:tcPr>
            <w:tcW w:w="1500" w:type="dxa"/>
          </w:tcPr>
          <w:p w14:paraId="218B9D96" w14:textId="77777777" w:rsidR="00A273BC" w:rsidRDefault="00A273BC">
            <w:pPr>
              <w:pStyle w:val="TableParagraph"/>
              <w:spacing w:before="116"/>
              <w:rPr>
                <w:rFonts w:ascii="Arial" w:hAnsi="Arial"/>
                <w:b/>
                <w:sz w:val="20"/>
              </w:rPr>
            </w:pPr>
          </w:p>
          <w:p w14:paraId="218B9D97" w14:textId="77777777" w:rsidR="00A273BC" w:rsidRDefault="003B347D">
            <w:pPr>
              <w:pStyle w:val="TableParagraph"/>
              <w:ind w:left="158" w:right="83" w:firstLine="38"/>
              <w:rPr>
                <w:sz w:val="20"/>
              </w:rPr>
            </w:pPr>
            <w:r>
              <w:rPr>
                <w:spacing w:val="-2"/>
                <w:sz w:val="20"/>
              </w:rPr>
              <w:t>Identification 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21" w:type="dxa"/>
          </w:tcPr>
          <w:p w14:paraId="218B9D98" w14:textId="77777777" w:rsidR="00A273BC" w:rsidRDefault="003B347D">
            <w:pPr>
              <w:pStyle w:val="TableParagraph"/>
              <w:spacing w:line="245" w:lineRule="auto"/>
              <w:ind w:left="213" w:right="169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 xml:space="preserve">identifies all </w:t>
            </w:r>
            <w:r>
              <w:rPr>
                <w:spacing w:val="-2"/>
                <w:sz w:val="20"/>
              </w:rPr>
              <w:t>relevant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  <w:p w14:paraId="218B9D99" w14:textId="77777777" w:rsidR="00A273BC" w:rsidRDefault="003B347D">
            <w:pPr>
              <w:pStyle w:val="TableParagraph"/>
              <w:spacing w:line="228" w:lineRule="exact"/>
              <w:ind w:left="188" w:right="148"/>
              <w:jc w:val="center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factors </w:t>
            </w:r>
            <w:r>
              <w:rPr>
                <w:spacing w:val="-2"/>
                <w:sz w:val="20"/>
              </w:rPr>
              <w:t>involved</w:t>
            </w:r>
          </w:p>
        </w:tc>
        <w:tc>
          <w:tcPr>
            <w:tcW w:w="1541" w:type="dxa"/>
          </w:tcPr>
          <w:p w14:paraId="218B9D9A" w14:textId="77777777" w:rsidR="00A273BC" w:rsidRDefault="003B347D">
            <w:pPr>
              <w:pStyle w:val="TableParagraph"/>
              <w:spacing w:before="113" w:line="245" w:lineRule="auto"/>
              <w:ind w:left="141" w:right="10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most </w:t>
            </w:r>
            <w:r>
              <w:rPr>
                <w:sz w:val="20"/>
              </w:rPr>
              <w:t xml:space="preserve">key issues with 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538" w:type="dxa"/>
          </w:tcPr>
          <w:p w14:paraId="218B9D9B" w14:textId="77777777" w:rsidR="00A273BC" w:rsidRDefault="003B347D">
            <w:pPr>
              <w:pStyle w:val="TableParagraph"/>
              <w:spacing w:line="245" w:lineRule="auto"/>
              <w:ind w:left="162" w:right="112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Identifies limited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issues; </w:t>
            </w:r>
            <w:r>
              <w:rPr>
                <w:spacing w:val="-4"/>
                <w:sz w:val="20"/>
              </w:rPr>
              <w:t>some</w:t>
            </w:r>
          </w:p>
          <w:p w14:paraId="218B9D9C" w14:textId="77777777" w:rsidR="00A273BC" w:rsidRDefault="003B347D">
            <w:pPr>
              <w:pStyle w:val="TableParagraph"/>
              <w:spacing w:line="228" w:lineRule="exact"/>
              <w:ind w:left="149" w:right="10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irrelevant </w:t>
            </w:r>
            <w:r>
              <w:rPr>
                <w:spacing w:val="-2"/>
                <w:sz w:val="20"/>
              </w:rPr>
              <w:t>points</w:t>
            </w:r>
          </w:p>
        </w:tc>
        <w:tc>
          <w:tcPr>
            <w:tcW w:w="1481" w:type="dxa"/>
          </w:tcPr>
          <w:p w14:paraId="218B9D9D" w14:textId="77777777" w:rsidR="00A273BC" w:rsidRDefault="003B347D">
            <w:pPr>
              <w:pStyle w:val="TableParagraph"/>
              <w:spacing w:before="228" w:line="245" w:lineRule="auto"/>
              <w:ind w:left="262" w:right="209" w:hanging="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identify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 issues</w:t>
            </w:r>
          </w:p>
        </w:tc>
      </w:tr>
      <w:tr w:rsidR="00A273BC" w14:paraId="218B9DA7" w14:textId="77777777">
        <w:trPr>
          <w:trHeight w:val="1369"/>
        </w:trPr>
        <w:tc>
          <w:tcPr>
            <w:tcW w:w="1500" w:type="dxa"/>
          </w:tcPr>
          <w:p w14:paraId="218B9D9F" w14:textId="77777777" w:rsidR="00A273BC" w:rsidRDefault="00A273BC">
            <w:pPr>
              <w:pStyle w:val="TableParagraph"/>
              <w:spacing w:before="226"/>
              <w:rPr>
                <w:rFonts w:ascii="Arial" w:hAnsi="Arial"/>
                <w:b/>
                <w:sz w:val="20"/>
              </w:rPr>
            </w:pPr>
          </w:p>
          <w:p w14:paraId="218B9DA0" w14:textId="77777777" w:rsidR="00A273BC" w:rsidRDefault="003B347D">
            <w:pPr>
              <w:pStyle w:val="TableParagraph"/>
              <w:spacing w:line="245" w:lineRule="auto"/>
              <w:ind w:left="335" w:right="136" w:hanging="178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Concepts</w:t>
            </w:r>
          </w:p>
        </w:tc>
        <w:tc>
          <w:tcPr>
            <w:tcW w:w="1721" w:type="dxa"/>
          </w:tcPr>
          <w:p w14:paraId="218B9DA1" w14:textId="77777777" w:rsidR="00A273BC" w:rsidRDefault="003B347D">
            <w:pPr>
              <w:pStyle w:val="TableParagraph"/>
              <w:spacing w:before="5" w:line="242" w:lineRule="auto"/>
              <w:ind w:left="323" w:right="280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Applies appropriate concepts effectively</w:t>
            </w:r>
            <w:r>
              <w:rPr>
                <w:spacing w:val="-5"/>
                <w:sz w:val="20"/>
              </w:rPr>
              <w:t xml:space="preserve"> to</w:t>
            </w:r>
          </w:p>
          <w:p w14:paraId="218B9DA2" w14:textId="77777777" w:rsidR="00A273BC" w:rsidRDefault="003B347D">
            <w:pPr>
              <w:pStyle w:val="TableParagraph"/>
              <w:spacing w:before="14" w:line="208" w:lineRule="exact"/>
              <w:ind w:left="188" w:right="146"/>
              <w:jc w:val="center"/>
              <w:rPr>
                <w:sz w:val="20"/>
              </w:rPr>
            </w:pPr>
            <w:r>
              <w:rPr>
                <w:sz w:val="20"/>
              </w:rPr>
              <w:t>address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541" w:type="dxa"/>
          </w:tcPr>
          <w:p w14:paraId="218B9DA3" w14:textId="77777777" w:rsidR="00A273BC" w:rsidRDefault="00A273BC">
            <w:pPr>
              <w:pStyle w:val="TableParagraph"/>
              <w:spacing w:before="110"/>
              <w:rPr>
                <w:rFonts w:ascii="Arial" w:hAnsi="Arial"/>
                <w:b/>
                <w:sz w:val="20"/>
              </w:rPr>
            </w:pPr>
          </w:p>
          <w:p w14:paraId="218B9DA4" w14:textId="77777777" w:rsidR="00A273BC" w:rsidRDefault="003B347D">
            <w:pPr>
              <w:pStyle w:val="TableParagraph"/>
              <w:spacing w:before="1" w:line="245" w:lineRule="auto"/>
              <w:ind w:left="182" w:right="140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Applies concepts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errors</w:t>
            </w:r>
          </w:p>
        </w:tc>
        <w:tc>
          <w:tcPr>
            <w:tcW w:w="1538" w:type="dxa"/>
          </w:tcPr>
          <w:p w14:paraId="218B9DA5" w14:textId="77777777" w:rsidR="00A273BC" w:rsidRDefault="003B347D">
            <w:pPr>
              <w:pStyle w:val="TableParagraph"/>
              <w:spacing w:before="225" w:line="245" w:lineRule="auto"/>
              <w:ind w:left="314" w:right="267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 xml:space="preserve">partially correct </w:t>
            </w:r>
            <w:r>
              <w:rPr>
                <w:spacing w:val="-4"/>
                <w:sz w:val="20"/>
              </w:rPr>
              <w:t>application</w:t>
            </w:r>
          </w:p>
        </w:tc>
        <w:tc>
          <w:tcPr>
            <w:tcW w:w="1481" w:type="dxa"/>
          </w:tcPr>
          <w:p w14:paraId="218B9DA6" w14:textId="77777777" w:rsidR="00A273BC" w:rsidRDefault="003B347D">
            <w:pPr>
              <w:pStyle w:val="TableParagraph"/>
              <w:spacing w:before="225" w:line="245" w:lineRule="auto"/>
              <w:ind w:left="192" w:right="1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 apply relevant concepts</w:t>
            </w:r>
          </w:p>
        </w:tc>
      </w:tr>
      <w:tr w:rsidR="00A273BC" w14:paraId="218B9DB2" w14:textId="77777777">
        <w:trPr>
          <w:trHeight w:val="1151"/>
        </w:trPr>
        <w:tc>
          <w:tcPr>
            <w:tcW w:w="1500" w:type="dxa"/>
          </w:tcPr>
          <w:p w14:paraId="218B9DA8" w14:textId="77777777" w:rsidR="00A273BC" w:rsidRDefault="00A273BC">
            <w:pPr>
              <w:pStyle w:val="TableParagraph"/>
              <w:spacing w:before="115"/>
              <w:rPr>
                <w:rFonts w:ascii="Arial" w:hAnsi="Arial"/>
                <w:b/>
                <w:sz w:val="20"/>
              </w:rPr>
            </w:pPr>
          </w:p>
          <w:p w14:paraId="218B9DA9" w14:textId="77777777" w:rsidR="00A273BC" w:rsidRDefault="003B347D">
            <w:pPr>
              <w:pStyle w:val="TableParagraph"/>
              <w:spacing w:line="245" w:lineRule="auto"/>
              <w:ind w:left="436" w:right="349" w:hanging="6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Decision </w:t>
            </w:r>
            <w:r>
              <w:rPr>
                <w:spacing w:val="-2"/>
                <w:sz w:val="20"/>
              </w:rPr>
              <w:t>Making</w:t>
            </w:r>
          </w:p>
        </w:tc>
        <w:tc>
          <w:tcPr>
            <w:tcW w:w="1721" w:type="dxa"/>
          </w:tcPr>
          <w:p w14:paraId="218B9DAA" w14:textId="77777777" w:rsidR="00A273BC" w:rsidRDefault="003B347D">
            <w:pPr>
              <w:pStyle w:val="TableParagraph"/>
              <w:spacing w:before="2" w:line="245" w:lineRule="auto"/>
              <w:ind w:left="220" w:right="206" w:firstLine="35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Makes </w:t>
            </w:r>
            <w:r>
              <w:rPr>
                <w:spacing w:val="-4"/>
                <w:sz w:val="20"/>
              </w:rPr>
              <w:t>well-reasoned,</w:t>
            </w:r>
          </w:p>
          <w:p w14:paraId="218B9DAB" w14:textId="77777777" w:rsidR="00A273BC" w:rsidRDefault="003B347D">
            <w:pPr>
              <w:pStyle w:val="TableParagraph"/>
              <w:spacing w:line="245" w:lineRule="auto"/>
              <w:ind w:left="4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logical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>with strong</w:t>
            </w:r>
          </w:p>
          <w:p w14:paraId="218B9DAC" w14:textId="77777777" w:rsidR="00A273BC" w:rsidRDefault="003B347D">
            <w:pPr>
              <w:pStyle w:val="TableParagraph"/>
              <w:spacing w:line="207" w:lineRule="exact"/>
              <w:ind w:left="188" w:right="1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rationale</w:t>
            </w:r>
          </w:p>
        </w:tc>
        <w:tc>
          <w:tcPr>
            <w:tcW w:w="1541" w:type="dxa"/>
          </w:tcPr>
          <w:p w14:paraId="218B9DAD" w14:textId="77777777" w:rsidR="00A273BC" w:rsidRDefault="003B347D">
            <w:pPr>
              <w:pStyle w:val="TableParagraph"/>
              <w:spacing w:line="245" w:lineRule="auto"/>
              <w:ind w:left="165" w:right="123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Makes reasonable decisions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>some</w:t>
            </w:r>
          </w:p>
          <w:p w14:paraId="218B9DAE" w14:textId="77777777" w:rsidR="00A273BC" w:rsidRDefault="003B347D">
            <w:pPr>
              <w:pStyle w:val="TableParagraph"/>
              <w:spacing w:line="208" w:lineRule="exact"/>
              <w:ind w:left="4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38" w:type="dxa"/>
          </w:tcPr>
          <w:p w14:paraId="218B9DAF" w14:textId="77777777" w:rsidR="00A273BC" w:rsidRDefault="003B347D">
            <w:pPr>
              <w:pStyle w:val="TableParagraph"/>
              <w:spacing w:before="113" w:line="245" w:lineRule="auto"/>
              <w:ind w:left="168" w:right="118" w:hanging="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Makes weak </w:t>
            </w:r>
            <w:r>
              <w:rPr>
                <w:spacing w:val="-2"/>
                <w:sz w:val="20"/>
              </w:rPr>
              <w:t>decisions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 limited justification</w:t>
            </w:r>
          </w:p>
        </w:tc>
        <w:tc>
          <w:tcPr>
            <w:tcW w:w="1481" w:type="dxa"/>
          </w:tcPr>
          <w:p w14:paraId="218B9DB0" w14:textId="77777777" w:rsidR="00A273BC" w:rsidRDefault="003B347D">
            <w:pPr>
              <w:pStyle w:val="TableParagraph"/>
              <w:spacing w:line="245" w:lineRule="auto"/>
              <w:ind w:left="337" w:right="285" w:firstLine="43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 xml:space="preserve">made or </w:t>
            </w:r>
            <w:r>
              <w:rPr>
                <w:spacing w:val="-2"/>
                <w:sz w:val="20"/>
              </w:rPr>
              <w:t>rationale</w:t>
            </w:r>
          </w:p>
          <w:p w14:paraId="218B9DB1" w14:textId="77777777" w:rsidR="00A273BC" w:rsidRDefault="003B347D">
            <w:pPr>
              <w:pStyle w:val="TableParagraph"/>
              <w:spacing w:line="208" w:lineRule="exact"/>
              <w:ind w:left="337"/>
              <w:rPr>
                <w:sz w:val="20"/>
              </w:rPr>
            </w:pPr>
            <w:r>
              <w:rPr>
                <w:spacing w:val="-2"/>
                <w:sz w:val="20"/>
              </w:rPr>
              <w:t>provided</w:t>
            </w:r>
          </w:p>
        </w:tc>
      </w:tr>
      <w:tr w:rsidR="00A273BC" w14:paraId="218B9DBA" w14:textId="77777777">
        <w:trPr>
          <w:trHeight w:val="1129"/>
        </w:trPr>
        <w:tc>
          <w:tcPr>
            <w:tcW w:w="1500" w:type="dxa"/>
          </w:tcPr>
          <w:p w14:paraId="218B9DB3" w14:textId="77777777" w:rsidR="00A273BC" w:rsidRDefault="00A273BC">
            <w:pPr>
              <w:pStyle w:val="TableParagraph"/>
              <w:spacing w:before="108"/>
              <w:rPr>
                <w:rFonts w:ascii="Arial" w:hAnsi="Arial"/>
                <w:b/>
                <w:sz w:val="20"/>
              </w:rPr>
            </w:pPr>
          </w:p>
          <w:p w14:paraId="218B9DB4" w14:textId="77777777" w:rsidR="00A273BC" w:rsidRDefault="003B347D">
            <w:pPr>
              <w:pStyle w:val="TableParagraph"/>
              <w:spacing w:line="245" w:lineRule="auto"/>
              <w:ind w:left="309" w:right="282" w:firstLine="55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4"/>
                <w:sz w:val="20"/>
              </w:rPr>
              <w:t>Response</w:t>
            </w:r>
          </w:p>
        </w:tc>
        <w:tc>
          <w:tcPr>
            <w:tcW w:w="1721" w:type="dxa"/>
          </w:tcPr>
          <w:p w14:paraId="218B9DB5" w14:textId="77777777" w:rsidR="00A273BC" w:rsidRDefault="003B347D">
            <w:pPr>
              <w:pStyle w:val="TableParagraph"/>
              <w:spacing w:before="2" w:line="242" w:lineRule="auto"/>
              <w:ind w:left="212" w:right="167" w:hanging="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Response is </w:t>
            </w:r>
            <w:r>
              <w:rPr>
                <w:spacing w:val="-2"/>
                <w:sz w:val="20"/>
              </w:rPr>
              <w:t>clear, structured,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</w:p>
          <w:p w14:paraId="218B9DB6" w14:textId="77777777" w:rsidR="00A273BC" w:rsidRDefault="003B347D">
            <w:pPr>
              <w:pStyle w:val="TableParagraph"/>
              <w:spacing w:before="17" w:line="202" w:lineRule="exact"/>
              <w:ind w:left="434" w:right="393" w:firstLine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logically </w:t>
            </w:r>
            <w:r>
              <w:rPr>
                <w:spacing w:val="-4"/>
                <w:sz w:val="20"/>
              </w:rPr>
              <w:t>presented</w:t>
            </w:r>
          </w:p>
        </w:tc>
        <w:tc>
          <w:tcPr>
            <w:tcW w:w="1541" w:type="dxa"/>
          </w:tcPr>
          <w:p w14:paraId="218B9DB7" w14:textId="77777777" w:rsidR="00A273BC" w:rsidRDefault="003B347D">
            <w:pPr>
              <w:pStyle w:val="TableParagraph"/>
              <w:spacing w:before="223" w:line="245" w:lineRule="auto"/>
              <w:ind w:left="225" w:right="186" w:firstLine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Generally </w:t>
            </w:r>
            <w:r>
              <w:rPr>
                <w:sz w:val="20"/>
              </w:rPr>
              <w:t xml:space="preserve">clear with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38" w:type="dxa"/>
          </w:tcPr>
          <w:p w14:paraId="218B9DB8" w14:textId="77777777" w:rsidR="00A273BC" w:rsidRDefault="003B347D">
            <w:pPr>
              <w:pStyle w:val="TableParagraph"/>
              <w:spacing w:before="108" w:line="245" w:lineRule="auto"/>
              <w:ind w:left="151" w:right="10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 structured</w:t>
            </w:r>
          </w:p>
        </w:tc>
        <w:tc>
          <w:tcPr>
            <w:tcW w:w="1481" w:type="dxa"/>
          </w:tcPr>
          <w:p w14:paraId="218B9DB9" w14:textId="77777777" w:rsidR="00A273BC" w:rsidRDefault="003B347D">
            <w:pPr>
              <w:pStyle w:val="TableParagraph"/>
              <w:spacing w:before="223" w:line="245" w:lineRule="auto"/>
              <w:ind w:left="137" w:firstLine="3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218B9DBB" w14:textId="77777777" w:rsidR="00A273BC" w:rsidRDefault="00A273BC">
      <w:pPr>
        <w:pStyle w:val="TableParagraph"/>
        <w:spacing w:line="245" w:lineRule="auto"/>
        <w:rPr>
          <w:sz w:val="20"/>
        </w:rPr>
        <w:sectPr w:rsidR="00A273BC">
          <w:type w:val="continuous"/>
          <w:pgSz w:w="11930" w:h="16850"/>
          <w:pgMar w:top="1400" w:right="566" w:bottom="280" w:left="1133" w:header="0" w:footer="0" w:gutter="0"/>
          <w:cols w:space="720"/>
          <w:docGrid w:linePitch="312"/>
        </w:sectPr>
      </w:pPr>
    </w:p>
    <w:p w14:paraId="218B9DBC" w14:textId="77777777" w:rsidR="00A273BC" w:rsidRDefault="003B347D">
      <w:pPr>
        <w:pStyle w:val="BodyText"/>
        <w:spacing w:before="75"/>
        <w:ind w:left="283" w:right="840"/>
      </w:pPr>
      <w:r>
        <w:lastRenderedPageBreak/>
        <w:t>Q1.</w:t>
      </w:r>
      <w:r>
        <w:rPr>
          <w:spacing w:val="-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course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table. Analyze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structure and identify normalization issues, then redesign it up to 3NF.</w:t>
      </w:r>
    </w:p>
    <w:p w14:paraId="218B9DBD" w14:textId="77777777" w:rsidR="00A273BC" w:rsidRDefault="003B347D">
      <w:pPr>
        <w:pStyle w:val="BodyText"/>
        <w:spacing w:after="4" w:line="480" w:lineRule="auto"/>
        <w:ind w:left="283" w:right="6880"/>
      </w:pPr>
      <w:r>
        <w:t>(BL4 – Analyze) Unnormalized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>(UNF)</w:t>
      </w:r>
    </w:p>
    <w:tbl>
      <w:tblPr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71"/>
        <w:gridCol w:w="1683"/>
        <w:gridCol w:w="1455"/>
        <w:gridCol w:w="1635"/>
        <w:gridCol w:w="1376"/>
        <w:gridCol w:w="1685"/>
      </w:tblGrid>
      <w:tr w:rsidR="00A273BC" w14:paraId="218B9DC4" w14:textId="77777777">
        <w:trPr>
          <w:trHeight w:val="253"/>
        </w:trPr>
        <w:tc>
          <w:tcPr>
            <w:tcW w:w="1471" w:type="dxa"/>
          </w:tcPr>
          <w:p w14:paraId="218B9DBE" w14:textId="77777777" w:rsidR="00A273BC" w:rsidRDefault="003B347D">
            <w:pPr>
              <w:pStyle w:val="TableParagraph"/>
              <w:spacing w:before="1" w:line="233" w:lineRule="exact"/>
              <w:ind w:left="107"/>
            </w:pPr>
            <w:r>
              <w:rPr>
                <w:spacing w:val="-2"/>
              </w:rPr>
              <w:t>Student_ID</w:t>
            </w:r>
          </w:p>
        </w:tc>
        <w:tc>
          <w:tcPr>
            <w:tcW w:w="1683" w:type="dxa"/>
          </w:tcPr>
          <w:p w14:paraId="218B9DBF" w14:textId="77777777" w:rsidR="00A273BC" w:rsidRDefault="003B347D">
            <w:pPr>
              <w:pStyle w:val="TableParagraph"/>
              <w:spacing w:before="1" w:line="233" w:lineRule="exact"/>
              <w:ind w:left="107"/>
            </w:pPr>
            <w:r>
              <w:rPr>
                <w:spacing w:val="-2"/>
              </w:rPr>
              <w:t>Student_Name</w:t>
            </w:r>
          </w:p>
        </w:tc>
        <w:tc>
          <w:tcPr>
            <w:tcW w:w="1455" w:type="dxa"/>
          </w:tcPr>
          <w:p w14:paraId="218B9DC0" w14:textId="77777777" w:rsidR="00A273BC" w:rsidRDefault="003B347D">
            <w:pPr>
              <w:pStyle w:val="TableParagraph"/>
              <w:spacing w:before="1" w:line="233" w:lineRule="exact"/>
              <w:ind w:left="110"/>
            </w:pPr>
            <w:r>
              <w:rPr>
                <w:spacing w:val="-2"/>
              </w:rPr>
              <w:t>Course_ID</w:t>
            </w:r>
          </w:p>
        </w:tc>
        <w:tc>
          <w:tcPr>
            <w:tcW w:w="1635" w:type="dxa"/>
          </w:tcPr>
          <w:p w14:paraId="218B9DC1" w14:textId="77777777" w:rsidR="00A273BC" w:rsidRDefault="003B347D">
            <w:pPr>
              <w:pStyle w:val="TableParagraph"/>
              <w:spacing w:before="1" w:line="233" w:lineRule="exact"/>
              <w:ind w:left="107"/>
            </w:pPr>
            <w:r>
              <w:rPr>
                <w:spacing w:val="-2"/>
              </w:rPr>
              <w:t>Course_Name</w:t>
            </w:r>
          </w:p>
        </w:tc>
        <w:tc>
          <w:tcPr>
            <w:tcW w:w="1376" w:type="dxa"/>
          </w:tcPr>
          <w:p w14:paraId="218B9DC2" w14:textId="77777777" w:rsidR="00A273BC" w:rsidRDefault="003B347D">
            <w:pPr>
              <w:pStyle w:val="TableParagraph"/>
              <w:spacing w:before="1" w:line="233" w:lineRule="exact"/>
              <w:ind w:left="109"/>
            </w:pPr>
            <w:r>
              <w:rPr>
                <w:spacing w:val="-2"/>
              </w:rPr>
              <w:t>Faculty</w:t>
            </w:r>
          </w:p>
        </w:tc>
        <w:tc>
          <w:tcPr>
            <w:tcW w:w="1685" w:type="dxa"/>
          </w:tcPr>
          <w:p w14:paraId="218B9DC3" w14:textId="77777777" w:rsidR="00A273BC" w:rsidRDefault="003B347D">
            <w:pPr>
              <w:pStyle w:val="TableParagraph"/>
              <w:spacing w:before="1" w:line="233" w:lineRule="exact"/>
              <w:ind w:left="109"/>
            </w:pPr>
            <w:r>
              <w:rPr>
                <w:spacing w:val="-2"/>
              </w:rPr>
              <w:t>Faculty_Phone</w:t>
            </w:r>
          </w:p>
        </w:tc>
      </w:tr>
      <w:tr w:rsidR="00A273BC" w14:paraId="218B9DCB" w14:textId="77777777">
        <w:trPr>
          <w:trHeight w:val="251"/>
        </w:trPr>
        <w:tc>
          <w:tcPr>
            <w:tcW w:w="1471" w:type="dxa"/>
          </w:tcPr>
          <w:p w14:paraId="218B9DC5" w14:textId="77777777" w:rsidR="00A273BC" w:rsidRDefault="003B347D">
            <w:pPr>
              <w:pStyle w:val="TableParagraph"/>
              <w:spacing w:before="1" w:line="231" w:lineRule="exact"/>
              <w:ind w:left="107"/>
            </w:pPr>
            <w:r>
              <w:rPr>
                <w:spacing w:val="-5"/>
              </w:rPr>
              <w:t>101</w:t>
            </w:r>
          </w:p>
        </w:tc>
        <w:tc>
          <w:tcPr>
            <w:tcW w:w="1683" w:type="dxa"/>
          </w:tcPr>
          <w:p w14:paraId="218B9DC6" w14:textId="77777777" w:rsidR="00A273BC" w:rsidRDefault="003B347D">
            <w:pPr>
              <w:pStyle w:val="TableParagraph"/>
              <w:spacing w:before="1" w:line="231" w:lineRule="exact"/>
              <w:ind w:left="107"/>
            </w:pPr>
            <w:r>
              <w:rPr>
                <w:spacing w:val="-4"/>
              </w:rPr>
              <w:t>Rahul</w:t>
            </w:r>
          </w:p>
        </w:tc>
        <w:tc>
          <w:tcPr>
            <w:tcW w:w="1455" w:type="dxa"/>
          </w:tcPr>
          <w:p w14:paraId="218B9DC7" w14:textId="77777777" w:rsidR="00A273BC" w:rsidRDefault="003B347D">
            <w:pPr>
              <w:pStyle w:val="TableParagraph"/>
              <w:spacing w:before="1" w:line="231" w:lineRule="exact"/>
              <w:ind w:left="110"/>
            </w:pPr>
            <w:r>
              <w:rPr>
                <w:spacing w:val="-4"/>
              </w:rPr>
              <w:t>C101</w:t>
            </w:r>
          </w:p>
        </w:tc>
        <w:tc>
          <w:tcPr>
            <w:tcW w:w="1635" w:type="dxa"/>
          </w:tcPr>
          <w:p w14:paraId="218B9DC8" w14:textId="77777777" w:rsidR="00A273BC" w:rsidRDefault="003B347D">
            <w:pPr>
              <w:pStyle w:val="TableParagraph"/>
              <w:spacing w:before="1" w:line="231" w:lineRule="exact"/>
              <w:ind w:left="107"/>
            </w:pPr>
            <w:r>
              <w:rPr>
                <w:spacing w:val="-4"/>
              </w:rPr>
              <w:t>DBMS</w:t>
            </w:r>
          </w:p>
        </w:tc>
        <w:tc>
          <w:tcPr>
            <w:tcW w:w="1376" w:type="dxa"/>
          </w:tcPr>
          <w:p w14:paraId="218B9DC9" w14:textId="77777777" w:rsidR="00A273BC" w:rsidRDefault="003B347D">
            <w:pPr>
              <w:pStyle w:val="TableParagraph"/>
              <w:spacing w:before="1" w:line="231" w:lineRule="exact"/>
              <w:ind w:left="109"/>
            </w:pPr>
            <w:r>
              <w:rPr>
                <w:spacing w:val="-2"/>
              </w:rPr>
              <w:t>Ramesh</w:t>
            </w:r>
          </w:p>
        </w:tc>
        <w:tc>
          <w:tcPr>
            <w:tcW w:w="1685" w:type="dxa"/>
          </w:tcPr>
          <w:p w14:paraId="218B9DCA" w14:textId="77777777" w:rsidR="00A273BC" w:rsidRDefault="003B347D">
            <w:pPr>
              <w:pStyle w:val="TableParagraph"/>
              <w:spacing w:before="1" w:line="231" w:lineRule="exact"/>
              <w:ind w:left="109"/>
            </w:pPr>
            <w:r>
              <w:rPr>
                <w:spacing w:val="-2"/>
              </w:rPr>
              <w:t>9876543210</w:t>
            </w:r>
          </w:p>
        </w:tc>
      </w:tr>
      <w:tr w:rsidR="00A273BC" w14:paraId="218B9DD2" w14:textId="77777777">
        <w:trPr>
          <w:trHeight w:val="254"/>
        </w:trPr>
        <w:tc>
          <w:tcPr>
            <w:tcW w:w="1471" w:type="dxa"/>
          </w:tcPr>
          <w:p w14:paraId="218B9DCC" w14:textId="77777777" w:rsidR="00A273BC" w:rsidRDefault="003B347D">
            <w:pPr>
              <w:pStyle w:val="TableParagraph"/>
              <w:spacing w:before="1" w:line="233" w:lineRule="exact"/>
              <w:ind w:left="107"/>
            </w:pPr>
            <w:r>
              <w:rPr>
                <w:spacing w:val="-5"/>
              </w:rPr>
              <w:t>101</w:t>
            </w:r>
          </w:p>
        </w:tc>
        <w:tc>
          <w:tcPr>
            <w:tcW w:w="1683" w:type="dxa"/>
          </w:tcPr>
          <w:p w14:paraId="218B9DCD" w14:textId="77777777" w:rsidR="00A273BC" w:rsidRDefault="003B347D">
            <w:pPr>
              <w:pStyle w:val="TableParagraph"/>
              <w:spacing w:before="1" w:line="233" w:lineRule="exact"/>
              <w:ind w:left="107"/>
            </w:pPr>
            <w:r>
              <w:rPr>
                <w:spacing w:val="-4"/>
              </w:rPr>
              <w:t>Rahul</w:t>
            </w:r>
          </w:p>
        </w:tc>
        <w:tc>
          <w:tcPr>
            <w:tcW w:w="1455" w:type="dxa"/>
          </w:tcPr>
          <w:p w14:paraId="218B9DCE" w14:textId="77777777" w:rsidR="00A273BC" w:rsidRDefault="003B347D">
            <w:pPr>
              <w:pStyle w:val="TableParagraph"/>
              <w:spacing w:before="1" w:line="233" w:lineRule="exact"/>
              <w:ind w:left="110"/>
            </w:pPr>
            <w:r>
              <w:rPr>
                <w:spacing w:val="-4"/>
              </w:rPr>
              <w:t>C102</w:t>
            </w:r>
          </w:p>
        </w:tc>
        <w:tc>
          <w:tcPr>
            <w:tcW w:w="1635" w:type="dxa"/>
          </w:tcPr>
          <w:p w14:paraId="218B9DCF" w14:textId="77777777" w:rsidR="00A273BC" w:rsidRDefault="003B347D">
            <w:pPr>
              <w:pStyle w:val="TableParagraph"/>
              <w:spacing w:before="1" w:line="233" w:lineRule="exact"/>
              <w:ind w:left="107"/>
            </w:pPr>
            <w:r>
              <w:rPr>
                <w:spacing w:val="-4"/>
              </w:rPr>
              <w:t>Java</w:t>
            </w:r>
          </w:p>
        </w:tc>
        <w:tc>
          <w:tcPr>
            <w:tcW w:w="1376" w:type="dxa"/>
          </w:tcPr>
          <w:p w14:paraId="218B9DD0" w14:textId="77777777" w:rsidR="00A273BC" w:rsidRDefault="003B347D">
            <w:pPr>
              <w:pStyle w:val="TableParagraph"/>
              <w:spacing w:before="1" w:line="233" w:lineRule="exact"/>
              <w:ind w:left="109"/>
            </w:pPr>
            <w:r>
              <w:rPr>
                <w:spacing w:val="-2"/>
              </w:rPr>
              <w:t>Suresh</w:t>
            </w:r>
          </w:p>
        </w:tc>
        <w:tc>
          <w:tcPr>
            <w:tcW w:w="1685" w:type="dxa"/>
          </w:tcPr>
          <w:p w14:paraId="218B9DD1" w14:textId="77777777" w:rsidR="00A273BC" w:rsidRDefault="003B347D">
            <w:pPr>
              <w:pStyle w:val="TableParagraph"/>
              <w:spacing w:before="1" w:line="233" w:lineRule="exact"/>
              <w:ind w:left="109"/>
            </w:pPr>
            <w:r>
              <w:rPr>
                <w:spacing w:val="-2"/>
              </w:rPr>
              <w:t>9876543211</w:t>
            </w:r>
          </w:p>
        </w:tc>
      </w:tr>
      <w:tr w:rsidR="00A273BC" w14:paraId="218B9DD9" w14:textId="77777777">
        <w:trPr>
          <w:trHeight w:val="253"/>
        </w:trPr>
        <w:tc>
          <w:tcPr>
            <w:tcW w:w="1471" w:type="dxa"/>
          </w:tcPr>
          <w:p w14:paraId="218B9DD3" w14:textId="77777777" w:rsidR="00A273BC" w:rsidRDefault="003B347D">
            <w:pPr>
              <w:pStyle w:val="TableParagraph"/>
              <w:spacing w:before="1" w:line="233" w:lineRule="exact"/>
              <w:ind w:left="107"/>
            </w:pPr>
            <w:r>
              <w:rPr>
                <w:spacing w:val="-5"/>
              </w:rPr>
              <w:t>102</w:t>
            </w:r>
          </w:p>
        </w:tc>
        <w:tc>
          <w:tcPr>
            <w:tcW w:w="1683" w:type="dxa"/>
          </w:tcPr>
          <w:p w14:paraId="218B9DD4" w14:textId="77777777" w:rsidR="00A273BC" w:rsidRDefault="003B347D">
            <w:pPr>
              <w:pStyle w:val="TableParagraph"/>
              <w:spacing w:before="1" w:line="233" w:lineRule="exact"/>
              <w:ind w:left="107"/>
            </w:pPr>
            <w:r>
              <w:rPr>
                <w:spacing w:val="-2"/>
              </w:rPr>
              <w:t>Priya</w:t>
            </w:r>
          </w:p>
        </w:tc>
        <w:tc>
          <w:tcPr>
            <w:tcW w:w="1455" w:type="dxa"/>
          </w:tcPr>
          <w:p w14:paraId="218B9DD5" w14:textId="77777777" w:rsidR="00A273BC" w:rsidRDefault="003B347D">
            <w:pPr>
              <w:pStyle w:val="TableParagraph"/>
              <w:spacing w:before="1" w:line="233" w:lineRule="exact"/>
              <w:ind w:left="110"/>
            </w:pPr>
            <w:r>
              <w:rPr>
                <w:spacing w:val="-4"/>
              </w:rPr>
              <w:t>C101</w:t>
            </w:r>
          </w:p>
        </w:tc>
        <w:tc>
          <w:tcPr>
            <w:tcW w:w="1635" w:type="dxa"/>
          </w:tcPr>
          <w:p w14:paraId="218B9DD6" w14:textId="77777777" w:rsidR="00A273BC" w:rsidRDefault="003B347D">
            <w:pPr>
              <w:pStyle w:val="TableParagraph"/>
              <w:spacing w:before="1" w:line="233" w:lineRule="exact"/>
              <w:ind w:left="107"/>
            </w:pPr>
            <w:r>
              <w:rPr>
                <w:spacing w:val="-4"/>
              </w:rPr>
              <w:t>DBMS</w:t>
            </w:r>
          </w:p>
        </w:tc>
        <w:tc>
          <w:tcPr>
            <w:tcW w:w="1376" w:type="dxa"/>
          </w:tcPr>
          <w:p w14:paraId="218B9DD7" w14:textId="77777777" w:rsidR="00A273BC" w:rsidRDefault="003B347D">
            <w:pPr>
              <w:pStyle w:val="TableParagraph"/>
              <w:spacing w:before="1" w:line="233" w:lineRule="exact"/>
              <w:ind w:left="109"/>
            </w:pPr>
            <w:r>
              <w:rPr>
                <w:spacing w:val="-2"/>
              </w:rPr>
              <w:t>Ramesh</w:t>
            </w:r>
          </w:p>
        </w:tc>
        <w:tc>
          <w:tcPr>
            <w:tcW w:w="1685" w:type="dxa"/>
          </w:tcPr>
          <w:p w14:paraId="218B9DD8" w14:textId="77777777" w:rsidR="00A273BC" w:rsidRDefault="003B347D">
            <w:pPr>
              <w:pStyle w:val="TableParagraph"/>
              <w:spacing w:before="1" w:line="233" w:lineRule="exact"/>
              <w:ind w:left="109"/>
            </w:pPr>
            <w:r>
              <w:rPr>
                <w:spacing w:val="-2"/>
              </w:rPr>
              <w:t>9876543210</w:t>
            </w:r>
          </w:p>
        </w:tc>
      </w:tr>
    </w:tbl>
    <w:p w14:paraId="218B9DDA" w14:textId="77777777" w:rsidR="00A273BC" w:rsidRDefault="003B347D">
      <w:pPr>
        <w:pStyle w:val="BodyText"/>
        <w:spacing w:before="249"/>
        <w:ind w:left="283"/>
      </w:pPr>
      <w:r>
        <w:rPr>
          <w:spacing w:val="-2"/>
        </w:rPr>
        <w:t>Problems</w:t>
      </w:r>
    </w:p>
    <w:p w14:paraId="218B9DDB" w14:textId="77777777" w:rsidR="00A273BC" w:rsidRDefault="00A273BC">
      <w:pPr>
        <w:pStyle w:val="BodyText"/>
        <w:spacing w:before="3"/>
      </w:pPr>
    </w:p>
    <w:p w14:paraId="218B9DDC" w14:textId="77777777" w:rsidR="00A273BC" w:rsidRDefault="003B347D">
      <w:pPr>
        <w:pStyle w:val="ListParagraph1"/>
        <w:numPr>
          <w:ilvl w:val="0"/>
          <w:numId w:val="1"/>
        </w:numPr>
        <w:tabs>
          <w:tab w:val="left" w:pos="1003"/>
        </w:tabs>
      </w:pPr>
      <w:r>
        <w:t xml:space="preserve">Data </w:t>
      </w:r>
      <w:r>
        <w:rPr>
          <w:spacing w:val="-2"/>
        </w:rPr>
        <w:t>redundancy.</w:t>
      </w:r>
    </w:p>
    <w:p w14:paraId="218B9DDD" w14:textId="77777777" w:rsidR="00A273BC" w:rsidRDefault="00A273BC">
      <w:pPr>
        <w:spacing w:before="2"/>
      </w:pPr>
    </w:p>
    <w:p w14:paraId="218B9DDE" w14:textId="77777777" w:rsidR="00A273BC" w:rsidRDefault="003B347D">
      <w:pPr>
        <w:pStyle w:val="ListParagraph1"/>
        <w:numPr>
          <w:ilvl w:val="0"/>
          <w:numId w:val="1"/>
        </w:numPr>
        <w:tabs>
          <w:tab w:val="left" w:pos="1003"/>
        </w:tabs>
      </w:pPr>
      <w:r>
        <w:t>Update</w:t>
      </w:r>
      <w:r>
        <w:rPr>
          <w:spacing w:val="-2"/>
        </w:rPr>
        <w:t xml:space="preserve"> anomaly.</w:t>
      </w:r>
    </w:p>
    <w:p w14:paraId="218B9DDF" w14:textId="77777777" w:rsidR="00A273BC" w:rsidRDefault="00A273BC">
      <w:pPr>
        <w:spacing w:before="3"/>
      </w:pPr>
    </w:p>
    <w:p w14:paraId="218B9DE0" w14:textId="77777777" w:rsidR="00A273BC" w:rsidRDefault="003B347D">
      <w:pPr>
        <w:pStyle w:val="ListParagraph1"/>
        <w:numPr>
          <w:ilvl w:val="0"/>
          <w:numId w:val="1"/>
        </w:numPr>
        <w:tabs>
          <w:tab w:val="left" w:pos="1003"/>
        </w:tabs>
      </w:pPr>
      <w:r>
        <w:t>Insertion</w:t>
      </w:r>
      <w:r>
        <w:rPr>
          <w:spacing w:val="-7"/>
        </w:rPr>
        <w:t xml:space="preserve"> </w:t>
      </w:r>
      <w:r>
        <w:rPr>
          <w:spacing w:val="-2"/>
        </w:rPr>
        <w:t>anomaly.</w:t>
      </w:r>
    </w:p>
    <w:p w14:paraId="218B9DE1" w14:textId="77777777" w:rsidR="00A273BC" w:rsidRDefault="00A273BC">
      <w:pPr>
        <w:spacing w:before="2"/>
      </w:pPr>
    </w:p>
    <w:p w14:paraId="218B9DE2" w14:textId="77777777" w:rsidR="00A273BC" w:rsidRDefault="003B347D">
      <w:pPr>
        <w:pStyle w:val="ListParagraph1"/>
        <w:numPr>
          <w:ilvl w:val="0"/>
          <w:numId w:val="1"/>
        </w:numPr>
        <w:tabs>
          <w:tab w:val="left" w:pos="1003"/>
        </w:tabs>
      </w:pPr>
      <w:r>
        <w:t>Deletion</w:t>
      </w:r>
      <w:r>
        <w:rPr>
          <w:spacing w:val="-9"/>
        </w:rPr>
        <w:t xml:space="preserve"> </w:t>
      </w:r>
      <w:r>
        <w:rPr>
          <w:spacing w:val="-2"/>
        </w:rPr>
        <w:t>anomaly.</w:t>
      </w:r>
    </w:p>
    <w:p w14:paraId="218B9DE3" w14:textId="77777777" w:rsidR="00A273BC" w:rsidRDefault="00A273BC"/>
    <w:p w14:paraId="218B9DE4" w14:textId="77777777" w:rsidR="00A273BC" w:rsidRDefault="003B347D">
      <w:pPr>
        <w:pStyle w:val="BodyText"/>
        <w:ind w:left="283"/>
      </w:pPr>
      <w:r>
        <w:rPr>
          <w:spacing w:val="-5"/>
        </w:rPr>
        <w:t>1NF</w:t>
      </w:r>
    </w:p>
    <w:p w14:paraId="218B9DE5" w14:textId="77777777" w:rsidR="00A273BC" w:rsidRDefault="00A273BC">
      <w:pPr>
        <w:pStyle w:val="BodyText"/>
        <w:spacing w:before="6"/>
      </w:pPr>
    </w:p>
    <w:p w14:paraId="218B9DE6" w14:textId="77777777" w:rsidR="00A273BC" w:rsidRDefault="003B347D">
      <w:pPr>
        <w:spacing w:before="1"/>
        <w:ind w:left="283"/>
      </w:pPr>
      <w:r>
        <w:t>Separate</w:t>
      </w:r>
      <w:r>
        <w:rPr>
          <w:spacing w:val="-7"/>
        </w:rPr>
        <w:t xml:space="preserve"> </w:t>
      </w:r>
      <w:r>
        <w:t>repeating</w:t>
      </w:r>
      <w:r>
        <w:rPr>
          <w:spacing w:val="-7"/>
        </w:rPr>
        <w:t xml:space="preserve"> </w:t>
      </w:r>
      <w:r>
        <w:rPr>
          <w:spacing w:val="-2"/>
        </w:rPr>
        <w:t>groups.</w:t>
      </w:r>
    </w:p>
    <w:p w14:paraId="218B9DE7" w14:textId="77777777" w:rsidR="00A273BC" w:rsidRDefault="00A273BC"/>
    <w:p w14:paraId="218B9DE8" w14:textId="77777777" w:rsidR="00A273BC" w:rsidRDefault="003B347D">
      <w:pPr>
        <w:pStyle w:val="BodyText"/>
        <w:ind w:left="283"/>
      </w:pPr>
      <w:r>
        <w:rPr>
          <w:spacing w:val="-2"/>
        </w:rPr>
        <w:t>Student</w:t>
      </w:r>
    </w:p>
    <w:p w14:paraId="218B9DE9" w14:textId="77777777" w:rsidR="00A273BC" w:rsidRDefault="00A273BC">
      <w:pPr>
        <w:pStyle w:val="BodyText"/>
        <w:spacing w:before="49"/>
        <w:rPr>
          <w:sz w:val="20"/>
        </w:rPr>
      </w:pPr>
    </w:p>
    <w:tbl>
      <w:tblPr>
        <w:tblW w:w="0" w:type="auto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6"/>
        <w:gridCol w:w="3302"/>
      </w:tblGrid>
      <w:tr w:rsidR="00A273BC" w14:paraId="218B9DEC" w14:textId="77777777">
        <w:trPr>
          <w:trHeight w:val="460"/>
        </w:trPr>
        <w:tc>
          <w:tcPr>
            <w:tcW w:w="2606" w:type="dxa"/>
          </w:tcPr>
          <w:p w14:paraId="218B9DEA" w14:textId="77777777" w:rsidR="00A273BC" w:rsidRDefault="003B347D">
            <w:pPr>
              <w:pStyle w:val="TableParagraph"/>
              <w:spacing w:before="91"/>
              <w:ind w:left="69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Student_ID</w:t>
            </w:r>
          </w:p>
        </w:tc>
        <w:tc>
          <w:tcPr>
            <w:tcW w:w="3302" w:type="dxa"/>
          </w:tcPr>
          <w:p w14:paraId="218B9DEB" w14:textId="77777777" w:rsidR="00A273BC" w:rsidRDefault="003B347D">
            <w:pPr>
              <w:pStyle w:val="TableParagraph"/>
              <w:spacing w:before="91"/>
              <w:ind w:left="88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Student_Name</w:t>
            </w:r>
          </w:p>
        </w:tc>
      </w:tr>
      <w:tr w:rsidR="00A273BC" w14:paraId="218B9DEF" w14:textId="77777777">
        <w:trPr>
          <w:trHeight w:val="459"/>
        </w:trPr>
        <w:tc>
          <w:tcPr>
            <w:tcW w:w="2606" w:type="dxa"/>
          </w:tcPr>
          <w:p w14:paraId="218B9DED" w14:textId="77777777" w:rsidR="00A273BC" w:rsidRDefault="003B347D">
            <w:pPr>
              <w:pStyle w:val="TableParagraph"/>
              <w:spacing w:before="85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3302" w:type="dxa"/>
          </w:tcPr>
          <w:p w14:paraId="218B9DEE" w14:textId="77777777" w:rsidR="00A273BC" w:rsidRDefault="003B347D">
            <w:pPr>
              <w:pStyle w:val="TableParagraph"/>
              <w:spacing w:before="85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Rahul</w:t>
            </w:r>
          </w:p>
        </w:tc>
      </w:tr>
      <w:tr w:rsidR="00A273BC" w14:paraId="218B9DF2" w14:textId="77777777">
        <w:trPr>
          <w:trHeight w:val="482"/>
        </w:trPr>
        <w:tc>
          <w:tcPr>
            <w:tcW w:w="2606" w:type="dxa"/>
          </w:tcPr>
          <w:p w14:paraId="218B9DF0" w14:textId="77777777" w:rsidR="00A273BC" w:rsidRDefault="003B347D">
            <w:pPr>
              <w:pStyle w:val="TableParagraph"/>
              <w:spacing w:before="97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102</w:t>
            </w:r>
          </w:p>
        </w:tc>
        <w:tc>
          <w:tcPr>
            <w:tcW w:w="3302" w:type="dxa"/>
          </w:tcPr>
          <w:p w14:paraId="218B9DF1" w14:textId="77777777" w:rsidR="00A273BC" w:rsidRDefault="003B347D">
            <w:pPr>
              <w:pStyle w:val="TableParagraph"/>
              <w:spacing w:before="97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Priya</w:t>
            </w:r>
          </w:p>
        </w:tc>
      </w:tr>
    </w:tbl>
    <w:p w14:paraId="218B9DF3" w14:textId="77777777" w:rsidR="00A273BC" w:rsidRDefault="00A273BC">
      <w:pPr>
        <w:pStyle w:val="BodyText"/>
        <w:spacing w:before="250"/>
      </w:pPr>
    </w:p>
    <w:p w14:paraId="218B9DF4" w14:textId="77777777" w:rsidR="00A273BC" w:rsidRDefault="003B347D">
      <w:pPr>
        <w:pStyle w:val="BodyText"/>
        <w:ind w:left="283"/>
      </w:pPr>
      <w:r>
        <w:rPr>
          <w:spacing w:val="-2"/>
        </w:rPr>
        <w:t>Course</w:t>
      </w:r>
    </w:p>
    <w:p w14:paraId="218B9DF5" w14:textId="77777777" w:rsidR="00A273BC" w:rsidRDefault="00A273BC">
      <w:pPr>
        <w:pStyle w:val="BodyText"/>
        <w:spacing w:before="49"/>
        <w:rPr>
          <w:sz w:val="20"/>
        </w:rPr>
      </w:pPr>
    </w:p>
    <w:tbl>
      <w:tblPr>
        <w:tblW w:w="0" w:type="auto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6"/>
        <w:gridCol w:w="2523"/>
        <w:gridCol w:w="1392"/>
      </w:tblGrid>
      <w:tr w:rsidR="00A273BC" w14:paraId="218B9DF9" w14:textId="77777777">
        <w:trPr>
          <w:trHeight w:val="403"/>
        </w:trPr>
        <w:tc>
          <w:tcPr>
            <w:tcW w:w="1966" w:type="dxa"/>
          </w:tcPr>
          <w:p w14:paraId="218B9DF6" w14:textId="77777777" w:rsidR="00A273BC" w:rsidRDefault="003B347D">
            <w:pPr>
              <w:pStyle w:val="TableParagraph"/>
              <w:spacing w:before="62"/>
              <w:ind w:left="411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Course_ID</w:t>
            </w:r>
          </w:p>
        </w:tc>
        <w:tc>
          <w:tcPr>
            <w:tcW w:w="2523" w:type="dxa"/>
          </w:tcPr>
          <w:p w14:paraId="218B9DF7" w14:textId="77777777" w:rsidR="00A273BC" w:rsidRDefault="003B347D">
            <w:pPr>
              <w:pStyle w:val="TableParagraph"/>
              <w:spacing w:before="62"/>
              <w:ind w:left="52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Course_Name</w:t>
            </w:r>
          </w:p>
        </w:tc>
        <w:tc>
          <w:tcPr>
            <w:tcW w:w="1392" w:type="dxa"/>
          </w:tcPr>
          <w:p w14:paraId="218B9DF8" w14:textId="77777777" w:rsidR="00A273BC" w:rsidRDefault="003B347D">
            <w:pPr>
              <w:pStyle w:val="TableParagraph"/>
              <w:spacing w:before="62"/>
              <w:ind w:left="30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Faculty</w:t>
            </w:r>
          </w:p>
        </w:tc>
      </w:tr>
      <w:tr w:rsidR="00A273BC" w14:paraId="218B9DFD" w14:textId="77777777">
        <w:trPr>
          <w:trHeight w:val="405"/>
        </w:trPr>
        <w:tc>
          <w:tcPr>
            <w:tcW w:w="1966" w:type="dxa"/>
          </w:tcPr>
          <w:p w14:paraId="218B9DFA" w14:textId="77777777" w:rsidR="00A273BC" w:rsidRDefault="003B347D">
            <w:pPr>
              <w:pStyle w:val="TableParagraph"/>
              <w:spacing w:before="58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C101</w:t>
            </w:r>
          </w:p>
        </w:tc>
        <w:tc>
          <w:tcPr>
            <w:tcW w:w="2523" w:type="dxa"/>
          </w:tcPr>
          <w:p w14:paraId="218B9DFB" w14:textId="77777777" w:rsidR="00A273BC" w:rsidRDefault="003B347D">
            <w:pPr>
              <w:pStyle w:val="TableParagraph"/>
              <w:spacing w:before="58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DBMS</w:t>
            </w:r>
          </w:p>
        </w:tc>
        <w:tc>
          <w:tcPr>
            <w:tcW w:w="1392" w:type="dxa"/>
          </w:tcPr>
          <w:p w14:paraId="218B9DFC" w14:textId="77777777" w:rsidR="00A273BC" w:rsidRDefault="003B347D">
            <w:pPr>
              <w:pStyle w:val="TableParagraph"/>
              <w:spacing w:before="58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Ramesh</w:t>
            </w:r>
          </w:p>
        </w:tc>
      </w:tr>
      <w:tr w:rsidR="00A273BC" w14:paraId="218B9E01" w14:textId="77777777">
        <w:trPr>
          <w:trHeight w:val="422"/>
        </w:trPr>
        <w:tc>
          <w:tcPr>
            <w:tcW w:w="1966" w:type="dxa"/>
          </w:tcPr>
          <w:p w14:paraId="218B9DFE" w14:textId="77777777" w:rsidR="00A273BC" w:rsidRDefault="003B347D">
            <w:pPr>
              <w:pStyle w:val="TableParagraph"/>
              <w:spacing w:before="68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C102</w:t>
            </w:r>
          </w:p>
        </w:tc>
        <w:tc>
          <w:tcPr>
            <w:tcW w:w="2523" w:type="dxa"/>
          </w:tcPr>
          <w:p w14:paraId="218B9DFF" w14:textId="77777777" w:rsidR="00A273BC" w:rsidRDefault="003B347D">
            <w:pPr>
              <w:pStyle w:val="TableParagraph"/>
              <w:spacing w:before="68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Java</w:t>
            </w:r>
          </w:p>
        </w:tc>
        <w:tc>
          <w:tcPr>
            <w:tcW w:w="1392" w:type="dxa"/>
          </w:tcPr>
          <w:p w14:paraId="218B9E00" w14:textId="77777777" w:rsidR="00A273BC" w:rsidRDefault="003B347D">
            <w:pPr>
              <w:pStyle w:val="TableParagraph"/>
              <w:spacing w:before="68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Suresh</w:t>
            </w:r>
          </w:p>
        </w:tc>
      </w:tr>
    </w:tbl>
    <w:p w14:paraId="218B9E02" w14:textId="77777777" w:rsidR="00A273BC" w:rsidRDefault="003B347D">
      <w:pPr>
        <w:pStyle w:val="BodyText"/>
        <w:spacing w:before="248"/>
        <w:ind w:left="283"/>
      </w:pPr>
      <w:r>
        <w:rPr>
          <w:spacing w:val="-2"/>
        </w:rPr>
        <w:t>Enrollment</w:t>
      </w:r>
    </w:p>
    <w:p w14:paraId="218B9E03" w14:textId="77777777" w:rsidR="00A273BC" w:rsidRDefault="00A273BC">
      <w:pPr>
        <w:pStyle w:val="BodyText"/>
        <w:spacing w:before="48"/>
        <w:rPr>
          <w:sz w:val="20"/>
        </w:rPr>
      </w:pPr>
    </w:p>
    <w:tbl>
      <w:tblPr>
        <w:tblW w:w="0" w:type="auto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57"/>
        <w:gridCol w:w="2903"/>
      </w:tblGrid>
      <w:tr w:rsidR="00A273BC" w14:paraId="218B9E06" w14:textId="77777777">
        <w:trPr>
          <w:trHeight w:val="338"/>
        </w:trPr>
        <w:tc>
          <w:tcPr>
            <w:tcW w:w="3057" w:type="dxa"/>
          </w:tcPr>
          <w:p w14:paraId="218B9E04" w14:textId="77777777" w:rsidR="00A273BC" w:rsidRDefault="003B347D">
            <w:pPr>
              <w:pStyle w:val="TableParagraph"/>
              <w:spacing w:before="36"/>
              <w:ind w:left="9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Student_ID</w:t>
            </w:r>
          </w:p>
        </w:tc>
        <w:tc>
          <w:tcPr>
            <w:tcW w:w="2903" w:type="dxa"/>
          </w:tcPr>
          <w:p w14:paraId="218B9E05" w14:textId="77777777" w:rsidR="00A273BC" w:rsidRDefault="003B347D">
            <w:pPr>
              <w:pStyle w:val="TableParagraph"/>
              <w:spacing w:before="36"/>
              <w:ind w:left="89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Course_ID</w:t>
            </w:r>
          </w:p>
        </w:tc>
      </w:tr>
      <w:tr w:rsidR="00A273BC" w14:paraId="218B9E09" w14:textId="77777777">
        <w:trPr>
          <w:trHeight w:val="318"/>
        </w:trPr>
        <w:tc>
          <w:tcPr>
            <w:tcW w:w="3057" w:type="dxa"/>
          </w:tcPr>
          <w:p w14:paraId="218B9E07" w14:textId="77777777" w:rsidR="00A273BC" w:rsidRDefault="003B347D">
            <w:pPr>
              <w:pStyle w:val="TableParagraph"/>
              <w:spacing w:before="34"/>
              <w:ind w:left="27"/>
            </w:pPr>
            <w:r>
              <w:rPr>
                <w:spacing w:val="-5"/>
              </w:rPr>
              <w:t>101</w:t>
            </w:r>
          </w:p>
        </w:tc>
        <w:tc>
          <w:tcPr>
            <w:tcW w:w="2903" w:type="dxa"/>
          </w:tcPr>
          <w:p w14:paraId="218B9E08" w14:textId="77777777" w:rsidR="00A273BC" w:rsidRDefault="003B347D">
            <w:pPr>
              <w:pStyle w:val="TableParagraph"/>
              <w:spacing w:before="34"/>
              <w:ind w:left="30"/>
            </w:pPr>
            <w:r>
              <w:rPr>
                <w:spacing w:val="-4"/>
              </w:rPr>
              <w:t>C101</w:t>
            </w:r>
          </w:p>
        </w:tc>
      </w:tr>
      <w:tr w:rsidR="00A273BC" w14:paraId="218B9E0C" w14:textId="77777777">
        <w:trPr>
          <w:trHeight w:val="337"/>
        </w:trPr>
        <w:tc>
          <w:tcPr>
            <w:tcW w:w="3057" w:type="dxa"/>
          </w:tcPr>
          <w:p w14:paraId="218B9E0A" w14:textId="77777777" w:rsidR="00A273BC" w:rsidRDefault="003B347D">
            <w:pPr>
              <w:pStyle w:val="TableParagraph"/>
              <w:spacing w:before="43"/>
              <w:ind w:left="27"/>
            </w:pPr>
            <w:r>
              <w:rPr>
                <w:spacing w:val="-5"/>
              </w:rPr>
              <w:t>101</w:t>
            </w:r>
          </w:p>
        </w:tc>
        <w:tc>
          <w:tcPr>
            <w:tcW w:w="2903" w:type="dxa"/>
          </w:tcPr>
          <w:p w14:paraId="218B9E0B" w14:textId="77777777" w:rsidR="00A273BC" w:rsidRDefault="003B347D">
            <w:pPr>
              <w:pStyle w:val="TableParagraph"/>
              <w:spacing w:before="43"/>
              <w:ind w:left="30"/>
            </w:pPr>
            <w:r>
              <w:rPr>
                <w:spacing w:val="-4"/>
              </w:rPr>
              <w:t>C102</w:t>
            </w:r>
          </w:p>
        </w:tc>
      </w:tr>
      <w:tr w:rsidR="00A273BC" w14:paraId="218B9E0F" w14:textId="77777777">
        <w:trPr>
          <w:trHeight w:val="335"/>
        </w:trPr>
        <w:tc>
          <w:tcPr>
            <w:tcW w:w="3057" w:type="dxa"/>
          </w:tcPr>
          <w:p w14:paraId="218B9E0D" w14:textId="77777777" w:rsidR="00A273BC" w:rsidRDefault="003B347D">
            <w:pPr>
              <w:pStyle w:val="TableParagraph"/>
              <w:spacing w:before="43"/>
              <w:ind w:left="27"/>
            </w:pPr>
            <w:r>
              <w:rPr>
                <w:spacing w:val="-5"/>
              </w:rPr>
              <w:t>102</w:t>
            </w:r>
          </w:p>
        </w:tc>
        <w:tc>
          <w:tcPr>
            <w:tcW w:w="2903" w:type="dxa"/>
          </w:tcPr>
          <w:p w14:paraId="218B9E0E" w14:textId="77777777" w:rsidR="00A273BC" w:rsidRDefault="003B347D">
            <w:pPr>
              <w:pStyle w:val="TableParagraph"/>
              <w:spacing w:before="43"/>
              <w:ind w:left="30"/>
            </w:pPr>
            <w:r>
              <w:rPr>
                <w:spacing w:val="-4"/>
              </w:rPr>
              <w:t>C101</w:t>
            </w:r>
          </w:p>
        </w:tc>
      </w:tr>
    </w:tbl>
    <w:p w14:paraId="218B9E10" w14:textId="77777777" w:rsidR="00A273BC" w:rsidRDefault="00A273BC">
      <w:pPr>
        <w:pStyle w:val="TableParagraph"/>
        <w:sectPr w:rsidR="00A273BC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218B9E11" w14:textId="77777777" w:rsidR="00A273BC" w:rsidRDefault="003B347D">
      <w:pPr>
        <w:pStyle w:val="BodyText"/>
        <w:spacing w:before="75"/>
        <w:ind w:left="283"/>
      </w:pPr>
      <w:r>
        <w:rPr>
          <w:spacing w:val="-5"/>
        </w:rPr>
        <w:lastRenderedPageBreak/>
        <w:t>2NF</w:t>
      </w:r>
    </w:p>
    <w:p w14:paraId="218B9E12" w14:textId="77777777" w:rsidR="00A273BC" w:rsidRDefault="00A273BC">
      <w:pPr>
        <w:pStyle w:val="BodyText"/>
        <w:spacing w:before="4"/>
      </w:pPr>
    </w:p>
    <w:p w14:paraId="218B9E13" w14:textId="77777777" w:rsidR="00A273BC" w:rsidRDefault="003B347D">
      <w:pPr>
        <w:ind w:left="283"/>
      </w:pPr>
      <w:r>
        <w:t>Remove</w:t>
      </w:r>
      <w:r>
        <w:rPr>
          <w:spacing w:val="-4"/>
        </w:rPr>
        <w:t xml:space="preserve"> </w:t>
      </w:r>
      <w:r>
        <w:t>partial</w:t>
      </w:r>
      <w:r>
        <w:rPr>
          <w:spacing w:val="-4"/>
        </w:rPr>
        <w:t xml:space="preserve"> </w:t>
      </w:r>
      <w:r>
        <w:rPr>
          <w:spacing w:val="-2"/>
        </w:rPr>
        <w:t>dependency.</w:t>
      </w:r>
    </w:p>
    <w:p w14:paraId="218B9E14" w14:textId="77777777" w:rsidR="00A273BC" w:rsidRDefault="00A273BC">
      <w:pPr>
        <w:spacing w:before="3"/>
      </w:pPr>
    </w:p>
    <w:p w14:paraId="218B9E15" w14:textId="77777777" w:rsidR="00A273BC" w:rsidRDefault="003B347D">
      <w:pPr>
        <w:pStyle w:val="BodyText"/>
        <w:ind w:left="283"/>
      </w:pPr>
      <w:r>
        <w:rPr>
          <w:spacing w:val="-2"/>
        </w:rPr>
        <w:t>Faculty</w:t>
      </w:r>
    </w:p>
    <w:p w14:paraId="218B9E16" w14:textId="77777777" w:rsidR="00A273BC" w:rsidRDefault="00A273BC">
      <w:pPr>
        <w:pStyle w:val="BodyText"/>
        <w:spacing w:before="48"/>
        <w:rPr>
          <w:sz w:val="20"/>
        </w:rPr>
      </w:pPr>
    </w:p>
    <w:tbl>
      <w:tblPr>
        <w:tblW w:w="0" w:type="auto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0"/>
        <w:gridCol w:w="2010"/>
        <w:gridCol w:w="1632"/>
      </w:tblGrid>
      <w:tr w:rsidR="00A273BC" w14:paraId="218B9E1A" w14:textId="77777777">
        <w:trPr>
          <w:trHeight w:val="451"/>
        </w:trPr>
        <w:tc>
          <w:tcPr>
            <w:tcW w:w="1580" w:type="dxa"/>
          </w:tcPr>
          <w:p w14:paraId="218B9E17" w14:textId="77777777" w:rsidR="00A273BC" w:rsidRDefault="003B347D">
            <w:pPr>
              <w:pStyle w:val="TableParagraph"/>
              <w:spacing w:before="86"/>
              <w:ind w:left="19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Faculty_ID</w:t>
            </w:r>
          </w:p>
        </w:tc>
        <w:tc>
          <w:tcPr>
            <w:tcW w:w="2010" w:type="dxa"/>
          </w:tcPr>
          <w:p w14:paraId="218B9E18" w14:textId="77777777" w:rsidR="00A273BC" w:rsidRDefault="003B347D">
            <w:pPr>
              <w:pStyle w:val="TableParagraph"/>
              <w:spacing w:before="86"/>
              <w:ind w:left="24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Faculty_Name</w:t>
            </w:r>
          </w:p>
        </w:tc>
        <w:tc>
          <w:tcPr>
            <w:tcW w:w="1632" w:type="dxa"/>
          </w:tcPr>
          <w:p w14:paraId="218B9E19" w14:textId="77777777" w:rsidR="00A273BC" w:rsidRDefault="003B347D">
            <w:pPr>
              <w:pStyle w:val="TableParagraph"/>
              <w:spacing w:before="86"/>
              <w:ind w:left="488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Phone</w:t>
            </w:r>
          </w:p>
        </w:tc>
      </w:tr>
      <w:tr w:rsidR="00A273BC" w14:paraId="218B9E1E" w14:textId="77777777">
        <w:trPr>
          <w:trHeight w:val="450"/>
        </w:trPr>
        <w:tc>
          <w:tcPr>
            <w:tcW w:w="1580" w:type="dxa"/>
          </w:tcPr>
          <w:p w14:paraId="218B9E1B" w14:textId="77777777" w:rsidR="00A273BC" w:rsidRDefault="003B347D">
            <w:pPr>
              <w:pStyle w:val="TableParagraph"/>
              <w:spacing w:before="82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F101</w:t>
            </w:r>
          </w:p>
        </w:tc>
        <w:tc>
          <w:tcPr>
            <w:tcW w:w="2010" w:type="dxa"/>
          </w:tcPr>
          <w:p w14:paraId="218B9E1C" w14:textId="77777777" w:rsidR="00A273BC" w:rsidRDefault="003B347D">
            <w:pPr>
              <w:pStyle w:val="TableParagraph"/>
              <w:spacing w:before="82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Ramesh</w:t>
            </w:r>
          </w:p>
        </w:tc>
        <w:tc>
          <w:tcPr>
            <w:tcW w:w="1632" w:type="dxa"/>
          </w:tcPr>
          <w:p w14:paraId="218B9E1D" w14:textId="77777777" w:rsidR="00A273BC" w:rsidRDefault="003B347D">
            <w:pPr>
              <w:pStyle w:val="TableParagraph"/>
              <w:spacing w:before="82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9876543210</w:t>
            </w:r>
          </w:p>
        </w:tc>
      </w:tr>
      <w:tr w:rsidR="00A273BC" w14:paraId="218B9E22" w14:textId="77777777">
        <w:trPr>
          <w:trHeight w:val="475"/>
        </w:trPr>
        <w:tc>
          <w:tcPr>
            <w:tcW w:w="1580" w:type="dxa"/>
          </w:tcPr>
          <w:p w14:paraId="218B9E1F" w14:textId="77777777" w:rsidR="00A273BC" w:rsidRDefault="003B347D">
            <w:pPr>
              <w:pStyle w:val="TableParagraph"/>
              <w:spacing w:before="94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F102</w:t>
            </w:r>
          </w:p>
        </w:tc>
        <w:tc>
          <w:tcPr>
            <w:tcW w:w="2010" w:type="dxa"/>
          </w:tcPr>
          <w:p w14:paraId="218B9E20" w14:textId="77777777" w:rsidR="00A273BC" w:rsidRDefault="003B347D">
            <w:pPr>
              <w:pStyle w:val="TableParagraph"/>
              <w:spacing w:before="94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Suresh</w:t>
            </w:r>
          </w:p>
        </w:tc>
        <w:tc>
          <w:tcPr>
            <w:tcW w:w="1632" w:type="dxa"/>
          </w:tcPr>
          <w:p w14:paraId="218B9E21" w14:textId="77777777" w:rsidR="00A273BC" w:rsidRDefault="003B347D">
            <w:pPr>
              <w:pStyle w:val="TableParagraph"/>
              <w:spacing w:before="94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9876543211</w:t>
            </w:r>
          </w:p>
        </w:tc>
      </w:tr>
    </w:tbl>
    <w:p w14:paraId="218B9E23" w14:textId="77777777" w:rsidR="00A273BC" w:rsidRDefault="00A273BC">
      <w:pPr>
        <w:pStyle w:val="BodyText"/>
        <w:spacing w:before="249"/>
      </w:pPr>
    </w:p>
    <w:p w14:paraId="218B9E24" w14:textId="77777777" w:rsidR="00A273BC" w:rsidRDefault="003B347D">
      <w:pPr>
        <w:pStyle w:val="BodyText"/>
        <w:ind w:left="283"/>
      </w:pPr>
      <w:r>
        <w:rPr>
          <w:spacing w:val="-2"/>
        </w:rPr>
        <w:t>Course</w:t>
      </w:r>
    </w:p>
    <w:p w14:paraId="218B9E25" w14:textId="77777777" w:rsidR="00A273BC" w:rsidRDefault="00A273BC">
      <w:pPr>
        <w:pStyle w:val="BodyText"/>
        <w:spacing w:before="46" w:after="1"/>
        <w:rPr>
          <w:sz w:val="20"/>
        </w:rPr>
      </w:pPr>
    </w:p>
    <w:tbl>
      <w:tblPr>
        <w:tblW w:w="0" w:type="auto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4"/>
        <w:gridCol w:w="2006"/>
        <w:gridCol w:w="1616"/>
      </w:tblGrid>
      <w:tr w:rsidR="00A273BC" w14:paraId="218B9E29" w14:textId="77777777">
        <w:trPr>
          <w:trHeight w:val="340"/>
        </w:trPr>
        <w:tc>
          <w:tcPr>
            <w:tcW w:w="1564" w:type="dxa"/>
          </w:tcPr>
          <w:p w14:paraId="218B9E26" w14:textId="77777777" w:rsidR="00A273BC" w:rsidRDefault="003B347D">
            <w:pPr>
              <w:pStyle w:val="TableParagraph"/>
              <w:spacing w:before="31"/>
              <w:ind w:left="20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Course_ID</w:t>
            </w:r>
          </w:p>
        </w:tc>
        <w:tc>
          <w:tcPr>
            <w:tcW w:w="2006" w:type="dxa"/>
          </w:tcPr>
          <w:p w14:paraId="218B9E27" w14:textId="77777777" w:rsidR="00A273BC" w:rsidRDefault="003B347D">
            <w:pPr>
              <w:pStyle w:val="TableParagraph"/>
              <w:spacing w:before="31"/>
              <w:ind w:left="26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Course_Name</w:t>
            </w:r>
          </w:p>
        </w:tc>
        <w:tc>
          <w:tcPr>
            <w:tcW w:w="1616" w:type="dxa"/>
          </w:tcPr>
          <w:p w14:paraId="218B9E28" w14:textId="77777777" w:rsidR="00A273BC" w:rsidRDefault="003B347D">
            <w:pPr>
              <w:pStyle w:val="TableParagraph"/>
              <w:spacing w:before="31"/>
              <w:ind w:left="218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Faculty_ID</w:t>
            </w:r>
          </w:p>
        </w:tc>
      </w:tr>
      <w:tr w:rsidR="00A273BC" w14:paraId="218B9E2D" w14:textId="77777777">
        <w:trPr>
          <w:trHeight w:val="337"/>
        </w:trPr>
        <w:tc>
          <w:tcPr>
            <w:tcW w:w="1564" w:type="dxa"/>
          </w:tcPr>
          <w:p w14:paraId="218B9E2A" w14:textId="77777777" w:rsidR="00A273BC" w:rsidRDefault="003B347D">
            <w:pPr>
              <w:pStyle w:val="TableParagraph"/>
              <w:spacing w:before="25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C101</w:t>
            </w:r>
          </w:p>
        </w:tc>
        <w:tc>
          <w:tcPr>
            <w:tcW w:w="2006" w:type="dxa"/>
          </w:tcPr>
          <w:p w14:paraId="218B9E2B" w14:textId="77777777" w:rsidR="00A273BC" w:rsidRDefault="003B347D">
            <w:pPr>
              <w:pStyle w:val="TableParagraph"/>
              <w:spacing w:before="25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DBMS</w:t>
            </w:r>
          </w:p>
        </w:tc>
        <w:tc>
          <w:tcPr>
            <w:tcW w:w="1616" w:type="dxa"/>
          </w:tcPr>
          <w:p w14:paraId="218B9E2C" w14:textId="77777777" w:rsidR="00A273BC" w:rsidRDefault="003B347D">
            <w:pPr>
              <w:pStyle w:val="TableParagraph"/>
              <w:spacing w:before="25"/>
              <w:ind w:left="2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F101</w:t>
            </w:r>
          </w:p>
        </w:tc>
      </w:tr>
      <w:tr w:rsidR="00A273BC" w14:paraId="218B9E31" w14:textId="77777777">
        <w:trPr>
          <w:trHeight w:val="355"/>
        </w:trPr>
        <w:tc>
          <w:tcPr>
            <w:tcW w:w="1564" w:type="dxa"/>
          </w:tcPr>
          <w:p w14:paraId="218B9E2E" w14:textId="77777777" w:rsidR="00A273BC" w:rsidRDefault="003B347D">
            <w:pPr>
              <w:pStyle w:val="TableParagraph"/>
              <w:spacing w:before="34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C102</w:t>
            </w:r>
          </w:p>
        </w:tc>
        <w:tc>
          <w:tcPr>
            <w:tcW w:w="2006" w:type="dxa"/>
          </w:tcPr>
          <w:p w14:paraId="218B9E2F" w14:textId="77777777" w:rsidR="00A273BC" w:rsidRDefault="003B347D">
            <w:pPr>
              <w:pStyle w:val="TableParagraph"/>
              <w:spacing w:before="34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Java</w:t>
            </w:r>
          </w:p>
        </w:tc>
        <w:tc>
          <w:tcPr>
            <w:tcW w:w="1616" w:type="dxa"/>
          </w:tcPr>
          <w:p w14:paraId="218B9E30" w14:textId="77777777" w:rsidR="00A273BC" w:rsidRDefault="003B347D">
            <w:pPr>
              <w:pStyle w:val="TableParagraph"/>
              <w:spacing w:before="34"/>
              <w:ind w:left="2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F102</w:t>
            </w:r>
          </w:p>
        </w:tc>
      </w:tr>
    </w:tbl>
    <w:p w14:paraId="218B9E32" w14:textId="77777777" w:rsidR="00A273BC" w:rsidRDefault="003B347D">
      <w:pPr>
        <w:pStyle w:val="BodyText"/>
        <w:spacing w:before="251"/>
        <w:ind w:left="283"/>
      </w:pPr>
      <w:r>
        <w:rPr>
          <w:spacing w:val="-5"/>
        </w:rPr>
        <w:t>3NF</w:t>
      </w:r>
    </w:p>
    <w:p w14:paraId="218B9E33" w14:textId="77777777" w:rsidR="00A273BC" w:rsidRDefault="00A273BC">
      <w:pPr>
        <w:pStyle w:val="BodyText"/>
        <w:spacing w:before="3"/>
      </w:pPr>
    </w:p>
    <w:p w14:paraId="218B9E34" w14:textId="77777777" w:rsidR="00A273BC" w:rsidRDefault="003B347D">
      <w:pPr>
        <w:spacing w:before="1"/>
        <w:ind w:left="283"/>
      </w:pPr>
      <w:r>
        <w:t>Final</w:t>
      </w:r>
      <w:r>
        <w:rPr>
          <w:spacing w:val="-7"/>
        </w:rPr>
        <w:t xml:space="preserve"> </w:t>
      </w:r>
      <w:r>
        <w:rPr>
          <w:spacing w:val="-2"/>
        </w:rPr>
        <w:t>Tables</w:t>
      </w:r>
    </w:p>
    <w:p w14:paraId="218B9E35" w14:textId="77777777" w:rsidR="00A273BC" w:rsidRDefault="00A273BC">
      <w:pPr>
        <w:spacing w:before="8"/>
      </w:pPr>
    </w:p>
    <w:p w14:paraId="218B9E36" w14:textId="77777777" w:rsidR="00A273BC" w:rsidRDefault="003B347D">
      <w:pPr>
        <w:spacing w:line="245" w:lineRule="auto"/>
        <w:ind w:left="283" w:right="5644"/>
      </w:pPr>
      <w:r>
        <w:t>Student (Student_ID, Student_Name) Faculty</w:t>
      </w:r>
      <w:r>
        <w:rPr>
          <w:spacing w:val="-9"/>
        </w:rPr>
        <w:t xml:space="preserve"> </w:t>
      </w:r>
      <w:r>
        <w:t>(Faculty_ID,</w:t>
      </w:r>
      <w:r>
        <w:rPr>
          <w:spacing w:val="-7"/>
        </w:rPr>
        <w:t xml:space="preserve"> </w:t>
      </w:r>
      <w:r>
        <w:t>Faculty_Name,</w:t>
      </w:r>
      <w:r>
        <w:rPr>
          <w:spacing w:val="-7"/>
        </w:rPr>
        <w:t xml:space="preserve"> </w:t>
      </w:r>
      <w:r>
        <w:t>Phone)</w:t>
      </w:r>
    </w:p>
    <w:p w14:paraId="218B9E37" w14:textId="77777777" w:rsidR="00A273BC" w:rsidRDefault="003B347D">
      <w:pPr>
        <w:spacing w:line="242" w:lineRule="auto"/>
        <w:ind w:left="283" w:right="4260"/>
      </w:pPr>
      <w:r>
        <w:t>Course</w:t>
      </w:r>
      <w:r>
        <w:rPr>
          <w:spacing w:val="-8"/>
        </w:rPr>
        <w:t xml:space="preserve"> </w:t>
      </w:r>
      <w:r>
        <w:t>(Course_ID,</w:t>
      </w:r>
      <w:r>
        <w:rPr>
          <w:spacing w:val="-6"/>
        </w:rPr>
        <w:t xml:space="preserve"> </w:t>
      </w:r>
      <w:r>
        <w:t>Course_Name,</w:t>
      </w:r>
      <w:r>
        <w:rPr>
          <w:spacing w:val="-6"/>
        </w:rPr>
        <w:t xml:space="preserve"> </w:t>
      </w:r>
      <w:r>
        <w:t>Faculty_ID) Enrollment (Student_ID, Course_ID)</w:t>
      </w:r>
    </w:p>
    <w:p w14:paraId="218B9E38" w14:textId="77777777" w:rsidR="00A273BC" w:rsidRDefault="00A273BC"/>
    <w:p w14:paraId="218B9E39" w14:textId="77777777" w:rsidR="00A273BC" w:rsidRDefault="00A273BC">
      <w:pPr>
        <w:spacing w:before="4"/>
      </w:pPr>
    </w:p>
    <w:p w14:paraId="218B9E3A" w14:textId="77777777" w:rsidR="00A273BC" w:rsidRDefault="003B347D">
      <w:pPr>
        <w:pStyle w:val="BodyText"/>
        <w:spacing w:before="1" w:line="252" w:lineRule="exact"/>
        <w:ind w:left="283"/>
      </w:pPr>
      <w:r>
        <w:rPr>
          <w:spacing w:val="-2"/>
        </w:rPr>
        <w:t>Justification</w:t>
      </w:r>
    </w:p>
    <w:p w14:paraId="218B9E3B" w14:textId="77777777" w:rsidR="00A273BC" w:rsidRDefault="003B347D">
      <w:pPr>
        <w:pStyle w:val="BodyText"/>
        <w:ind w:left="283" w:right="840"/>
      </w:pPr>
      <w:r>
        <w:t>Normalization</w:t>
      </w:r>
      <w:r>
        <w:rPr>
          <w:spacing w:val="-6"/>
        </w:rPr>
        <w:t xml:space="preserve"> </w:t>
      </w:r>
      <w:r>
        <w:t>removes</w:t>
      </w:r>
      <w:r>
        <w:rPr>
          <w:spacing w:val="-3"/>
        </w:rPr>
        <w:t xml:space="preserve"> </w:t>
      </w:r>
      <w:r>
        <w:t>redundancy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eliminates</w:t>
      </w:r>
      <w:r>
        <w:rPr>
          <w:spacing w:val="-3"/>
        </w:rPr>
        <w:t xml:space="preserve"> </w:t>
      </w:r>
      <w:r>
        <w:t>update,</w:t>
      </w:r>
      <w:r>
        <w:rPr>
          <w:spacing w:val="-4"/>
        </w:rPr>
        <w:t xml:space="preserve"> </w:t>
      </w:r>
      <w:r>
        <w:t>insertion,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deletion anomalies. 3NF improves consistency and maintains data integrity.</w:t>
      </w:r>
    </w:p>
    <w:p w14:paraId="218B9E3C" w14:textId="77777777" w:rsidR="00A273BC" w:rsidRDefault="00A273BC">
      <w:pPr>
        <w:pStyle w:val="BodyText"/>
        <w:sectPr w:rsidR="00A273BC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218B9E3D" w14:textId="77777777" w:rsidR="00A273BC" w:rsidRDefault="003B347D">
      <w:pPr>
        <w:pStyle w:val="BodyText"/>
        <w:spacing w:before="75"/>
        <w:ind w:left="283" w:right="840"/>
      </w:pPr>
      <w:r>
        <w:lastRenderedPageBreak/>
        <w:t>Q2.</w:t>
      </w:r>
      <w:r>
        <w:rPr>
          <w:spacing w:val="-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 xml:space="preserve">details. Design SQL queries to retrieve employees working in multiple departments and justify your </w:t>
      </w:r>
      <w:r>
        <w:rPr>
          <w:spacing w:val="-2"/>
        </w:rPr>
        <w:t>approach.</w:t>
      </w:r>
    </w:p>
    <w:p w14:paraId="218B9E3E" w14:textId="77777777" w:rsidR="00A273BC" w:rsidRDefault="003B347D">
      <w:pPr>
        <w:pStyle w:val="BodyText"/>
        <w:spacing w:after="4" w:line="480" w:lineRule="auto"/>
        <w:ind w:left="283" w:right="8259"/>
      </w:pPr>
      <w:r>
        <w:t>(BL6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 xml:space="preserve">Create) </w:t>
      </w:r>
      <w:r>
        <w:rPr>
          <w:spacing w:val="-2"/>
        </w:rPr>
        <w:t>Tables Employee</w:t>
      </w:r>
    </w:p>
    <w:tbl>
      <w:tblPr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7"/>
        <w:gridCol w:w="1935"/>
      </w:tblGrid>
      <w:tr w:rsidR="00A273BC" w14:paraId="218B9E41" w14:textId="77777777">
        <w:trPr>
          <w:trHeight w:val="400"/>
        </w:trPr>
        <w:tc>
          <w:tcPr>
            <w:tcW w:w="1937" w:type="dxa"/>
          </w:tcPr>
          <w:p w14:paraId="218B9E3F" w14:textId="77777777" w:rsidR="00A273BC" w:rsidRDefault="003B347D">
            <w:pPr>
              <w:pStyle w:val="TableParagraph"/>
              <w:spacing w:before="3"/>
              <w:ind w:left="107"/>
            </w:pPr>
            <w:r>
              <w:rPr>
                <w:spacing w:val="-2"/>
              </w:rPr>
              <w:t>Emp_ID</w:t>
            </w:r>
          </w:p>
        </w:tc>
        <w:tc>
          <w:tcPr>
            <w:tcW w:w="1935" w:type="dxa"/>
          </w:tcPr>
          <w:p w14:paraId="218B9E40" w14:textId="77777777" w:rsidR="00A273BC" w:rsidRDefault="003B347D">
            <w:pPr>
              <w:pStyle w:val="TableParagraph"/>
              <w:spacing w:before="3"/>
              <w:ind w:left="107"/>
            </w:pPr>
            <w:r>
              <w:rPr>
                <w:spacing w:val="-2"/>
              </w:rPr>
              <w:t>Emp_Name</w:t>
            </w:r>
          </w:p>
        </w:tc>
      </w:tr>
    </w:tbl>
    <w:p w14:paraId="218B9E42" w14:textId="77777777" w:rsidR="00A273BC" w:rsidRDefault="003B347D">
      <w:pPr>
        <w:pStyle w:val="BodyText"/>
        <w:spacing w:before="247"/>
        <w:ind w:left="283"/>
      </w:pPr>
      <w:r>
        <w:rPr>
          <w:spacing w:val="-2"/>
        </w:rPr>
        <w:t>Department</w:t>
      </w:r>
    </w:p>
    <w:p w14:paraId="218B9E43" w14:textId="77777777" w:rsidR="00A273BC" w:rsidRDefault="00A273BC">
      <w:pPr>
        <w:pStyle w:val="BodyText"/>
        <w:rPr>
          <w:sz w:val="20"/>
        </w:rPr>
      </w:pPr>
    </w:p>
    <w:p w14:paraId="218B9E44" w14:textId="77777777" w:rsidR="00A273BC" w:rsidRDefault="00A273BC">
      <w:pPr>
        <w:pStyle w:val="BodyText"/>
        <w:spacing w:before="53"/>
        <w:rPr>
          <w:sz w:val="20"/>
        </w:rPr>
      </w:pPr>
    </w:p>
    <w:tbl>
      <w:tblPr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8"/>
        <w:gridCol w:w="1971"/>
      </w:tblGrid>
      <w:tr w:rsidR="00A273BC" w14:paraId="218B9E47" w14:textId="77777777">
        <w:trPr>
          <w:trHeight w:val="270"/>
        </w:trPr>
        <w:tc>
          <w:tcPr>
            <w:tcW w:w="1968" w:type="dxa"/>
          </w:tcPr>
          <w:p w14:paraId="218B9E45" w14:textId="77777777" w:rsidR="00A273BC" w:rsidRDefault="003B347D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Dept_ID</w:t>
            </w:r>
          </w:p>
        </w:tc>
        <w:tc>
          <w:tcPr>
            <w:tcW w:w="1971" w:type="dxa"/>
          </w:tcPr>
          <w:p w14:paraId="218B9E46" w14:textId="77777777" w:rsidR="00A273BC" w:rsidRDefault="003B347D">
            <w:pPr>
              <w:pStyle w:val="TableParagraph"/>
              <w:spacing w:before="1"/>
              <w:ind w:left="110"/>
            </w:pPr>
            <w:r>
              <w:rPr>
                <w:spacing w:val="-2"/>
              </w:rPr>
              <w:t>Dept_Name</w:t>
            </w:r>
          </w:p>
        </w:tc>
      </w:tr>
    </w:tbl>
    <w:p w14:paraId="218B9E48" w14:textId="77777777" w:rsidR="00A273BC" w:rsidRDefault="00A273BC">
      <w:pPr>
        <w:pStyle w:val="BodyText"/>
        <w:spacing w:before="249"/>
      </w:pPr>
    </w:p>
    <w:p w14:paraId="218B9E49" w14:textId="77777777" w:rsidR="00A273BC" w:rsidRDefault="003B347D">
      <w:pPr>
        <w:pStyle w:val="BodyText"/>
        <w:ind w:left="283"/>
      </w:pPr>
      <w:r>
        <w:rPr>
          <w:spacing w:val="-2"/>
        </w:rPr>
        <w:t>Employee_Department</w:t>
      </w:r>
    </w:p>
    <w:p w14:paraId="218B9E4A" w14:textId="77777777" w:rsidR="00A273BC" w:rsidRDefault="00A273BC">
      <w:pPr>
        <w:pStyle w:val="BodyText"/>
        <w:spacing w:before="25" w:after="1"/>
        <w:rPr>
          <w:sz w:val="20"/>
        </w:rPr>
      </w:pPr>
    </w:p>
    <w:tbl>
      <w:tblPr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7"/>
        <w:gridCol w:w="1935"/>
      </w:tblGrid>
      <w:tr w:rsidR="00A273BC" w14:paraId="218B9E4D" w14:textId="77777777">
        <w:trPr>
          <w:trHeight w:val="369"/>
        </w:trPr>
        <w:tc>
          <w:tcPr>
            <w:tcW w:w="1937" w:type="dxa"/>
          </w:tcPr>
          <w:p w14:paraId="218B9E4B" w14:textId="77777777" w:rsidR="00A273BC" w:rsidRDefault="003B347D">
            <w:pPr>
              <w:pStyle w:val="TableParagraph"/>
              <w:spacing w:before="3"/>
              <w:ind w:left="107"/>
            </w:pPr>
            <w:r>
              <w:rPr>
                <w:spacing w:val="-2"/>
              </w:rPr>
              <w:t>Emp_ID</w:t>
            </w:r>
          </w:p>
        </w:tc>
        <w:tc>
          <w:tcPr>
            <w:tcW w:w="1935" w:type="dxa"/>
          </w:tcPr>
          <w:p w14:paraId="218B9E4C" w14:textId="77777777" w:rsidR="00A273BC" w:rsidRDefault="003B347D">
            <w:pPr>
              <w:pStyle w:val="TableParagraph"/>
              <w:spacing w:before="3"/>
              <w:ind w:left="107"/>
            </w:pPr>
            <w:r>
              <w:rPr>
                <w:spacing w:val="-2"/>
              </w:rPr>
              <w:t>Dept_ID</w:t>
            </w:r>
          </w:p>
        </w:tc>
      </w:tr>
    </w:tbl>
    <w:p w14:paraId="218B9E4E" w14:textId="77777777" w:rsidR="00A273BC" w:rsidRDefault="00A273BC">
      <w:pPr>
        <w:pStyle w:val="BodyText"/>
        <w:rPr>
          <w:sz w:val="20"/>
        </w:rPr>
      </w:pPr>
    </w:p>
    <w:p w14:paraId="218B9E4F" w14:textId="77777777" w:rsidR="00A273BC" w:rsidRDefault="003B347D">
      <w:pPr>
        <w:pStyle w:val="BodyText"/>
        <w:spacing w:before="19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51" behindDoc="1" locked="0" layoutInCell="1" hidden="0" allowOverlap="1" wp14:anchorId="218B9F7B" wp14:editId="218B9F7C">
            <wp:simplePos x="0" y="0"/>
            <wp:positionH relativeFrom="page">
              <wp:posOffset>903605</wp:posOffset>
            </wp:positionH>
            <wp:positionV relativeFrom="paragraph">
              <wp:posOffset>286372</wp:posOffset>
            </wp:positionV>
            <wp:extent cx="5798596" cy="5349525"/>
            <wp:effectExtent l="0" t="0" r="0" b="0"/>
            <wp:wrapTopAndBottom/>
            <wp:docPr id="7" name="图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8596" cy="534952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E50" w14:textId="77777777" w:rsidR="00A273BC" w:rsidRDefault="00A273BC">
      <w:pPr>
        <w:pStyle w:val="BodyText"/>
        <w:rPr>
          <w:sz w:val="20"/>
        </w:rPr>
        <w:sectPr w:rsidR="00A273BC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218B9E51" w14:textId="77777777" w:rsidR="00A273BC" w:rsidRDefault="003B347D">
      <w:pPr>
        <w:ind w:left="284"/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w:lastRenderedPageBreak/>
        <w:drawing>
          <wp:inline distT="0" distB="0" distL="0" distR="0" wp14:anchorId="218B9F7D" wp14:editId="218B9F7E">
            <wp:extent cx="4144233" cy="5514974"/>
            <wp:effectExtent l="0" t="0" r="0" b="0"/>
            <wp:docPr id="10" name="图片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4233" cy="551497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18B9E52" w14:textId="77777777" w:rsidR="00A273BC" w:rsidRDefault="00A273BC">
      <w:pPr>
        <w:pStyle w:val="BodyText"/>
      </w:pPr>
    </w:p>
    <w:p w14:paraId="218B9E53" w14:textId="77777777" w:rsidR="00A273BC" w:rsidRDefault="00A273BC">
      <w:pPr>
        <w:pStyle w:val="BodyText"/>
        <w:spacing w:before="185"/>
      </w:pPr>
    </w:p>
    <w:p w14:paraId="218B9E54" w14:textId="77777777" w:rsidR="00A273BC" w:rsidRDefault="003B347D">
      <w:pPr>
        <w:pStyle w:val="BodyText"/>
        <w:spacing w:line="252" w:lineRule="exact"/>
        <w:ind w:left="283"/>
      </w:pPr>
      <w:r>
        <w:rPr>
          <w:spacing w:val="-2"/>
        </w:rPr>
        <w:t>Justification</w:t>
      </w:r>
    </w:p>
    <w:p w14:paraId="218B9E55" w14:textId="77777777" w:rsidR="00A273BC" w:rsidRDefault="003B347D">
      <w:pPr>
        <w:pStyle w:val="BodyText"/>
        <w:ind w:left="283" w:right="906"/>
        <w:rPr>
          <w:rFonts w:ascii="Microsoft Sans Serif" w:hAnsi="Microsoft Sans Serif"/>
          <w:b w:val="0"/>
        </w:rPr>
      </w:pPr>
      <w:r>
        <w:t>A</w:t>
      </w:r>
      <w:r>
        <w:rPr>
          <w:spacing w:val="-5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combines</w:t>
      </w:r>
      <w:r>
        <w:rPr>
          <w:spacing w:val="-4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information,</w:t>
      </w:r>
      <w:r>
        <w:rPr>
          <w:spacing w:val="-5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and HAVING identify employees assigned to more than one department efficiently</w:t>
      </w:r>
      <w:r>
        <w:rPr>
          <w:rFonts w:ascii="Microsoft Sans Serif" w:hAnsi="Microsoft Sans Serif"/>
          <w:b w:val="0"/>
        </w:rPr>
        <w:t>.</w:t>
      </w:r>
    </w:p>
    <w:p w14:paraId="218B9E56" w14:textId="77777777" w:rsidR="00A273BC" w:rsidRDefault="00A273BC">
      <w:pPr>
        <w:pStyle w:val="BodyText"/>
        <w:rPr>
          <w:rFonts w:ascii="Microsoft Sans Serif" w:hAnsi="Microsoft Sans Serif"/>
          <w:b w:val="0"/>
        </w:rPr>
        <w:sectPr w:rsidR="00A273BC">
          <w:pgSz w:w="11930" w:h="16850"/>
          <w:pgMar w:top="1400" w:right="566" w:bottom="280" w:left="1133" w:header="0" w:footer="0" w:gutter="0"/>
          <w:cols w:space="720"/>
          <w:docGrid w:linePitch="312"/>
        </w:sectPr>
      </w:pPr>
    </w:p>
    <w:p w14:paraId="218B9E57" w14:textId="77777777" w:rsidR="00A273BC" w:rsidRDefault="003B347D">
      <w:pPr>
        <w:pStyle w:val="BodyText"/>
        <w:spacing w:before="75"/>
        <w:ind w:left="283" w:right="840"/>
      </w:pPr>
      <w:r>
        <w:lastRenderedPageBreak/>
        <w:t>Q3.</w:t>
      </w:r>
      <w:r>
        <w:rPr>
          <w:spacing w:val="-3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relation</w:t>
      </w:r>
      <w:r>
        <w:rPr>
          <w:spacing w:val="-7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functional dependencies,</w:t>
      </w:r>
      <w:r>
        <w:rPr>
          <w:spacing w:val="-3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candidate keys and check BCNF. If not, decompose it.</w:t>
      </w:r>
    </w:p>
    <w:p w14:paraId="218B9E58" w14:textId="77777777" w:rsidR="00A273BC" w:rsidRDefault="003B347D">
      <w:pPr>
        <w:pStyle w:val="BodyText"/>
        <w:spacing w:line="480" w:lineRule="auto"/>
        <w:ind w:left="283" w:right="7645"/>
      </w:pPr>
      <w:r>
        <w:t>(BL5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 xml:space="preserve">Evaluate) </w:t>
      </w:r>
      <w:r>
        <w:rPr>
          <w:spacing w:val="-2"/>
        </w:rPr>
        <w:t>Relation</w:t>
      </w:r>
    </w:p>
    <w:p w14:paraId="218B9E59" w14:textId="77777777" w:rsidR="00A273BC" w:rsidRDefault="003B347D">
      <w:pPr>
        <w:spacing w:before="5"/>
        <w:ind w:left="283"/>
      </w:pPr>
      <w:r>
        <w:t>R(Student_ID,</w:t>
      </w:r>
      <w:r>
        <w:rPr>
          <w:spacing w:val="-10"/>
        </w:rPr>
        <w:t xml:space="preserve"> </w:t>
      </w:r>
      <w:r>
        <w:t>Course_ID,</w:t>
      </w:r>
      <w:r>
        <w:rPr>
          <w:spacing w:val="-7"/>
        </w:rPr>
        <w:t xml:space="preserve"> </w:t>
      </w:r>
      <w:r>
        <w:rPr>
          <w:spacing w:val="-2"/>
        </w:rPr>
        <w:t>Faculty)</w:t>
      </w:r>
    </w:p>
    <w:p w14:paraId="218B9E5A" w14:textId="77777777" w:rsidR="00A273BC" w:rsidRDefault="00A273BC">
      <w:pPr>
        <w:spacing w:before="8"/>
      </w:pPr>
    </w:p>
    <w:p w14:paraId="218B9E5B" w14:textId="77777777" w:rsidR="00A273BC" w:rsidRDefault="003B347D">
      <w:pPr>
        <w:spacing w:before="1"/>
        <w:ind w:left="283"/>
      </w:pPr>
      <w:r>
        <w:rPr>
          <w:spacing w:val="-5"/>
        </w:rPr>
        <w:t>FDs</w:t>
      </w:r>
    </w:p>
    <w:p w14:paraId="218B9E5C" w14:textId="77777777" w:rsidR="00A273BC" w:rsidRDefault="00A273BC">
      <w:pPr>
        <w:spacing w:before="8"/>
      </w:pPr>
    </w:p>
    <w:p w14:paraId="218B9E5D" w14:textId="77777777" w:rsidR="00A273BC" w:rsidRDefault="003B347D">
      <w:pPr>
        <w:spacing w:line="487" w:lineRule="auto"/>
        <w:ind w:left="283" w:right="5813"/>
      </w:pPr>
      <w:r>
        <w:t>(Student_ID,</w:t>
      </w:r>
      <w:r>
        <w:rPr>
          <w:spacing w:val="-7"/>
        </w:rPr>
        <w:t xml:space="preserve"> </w:t>
      </w:r>
      <w:r>
        <w:t>Course_ID)</w:t>
      </w:r>
      <w:r>
        <w:rPr>
          <w:spacing w:val="-7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Faculty Faculty → Course_ID</w:t>
      </w:r>
    </w:p>
    <w:p w14:paraId="218B9E5E" w14:textId="77777777" w:rsidR="00A273BC" w:rsidRDefault="003B347D">
      <w:pPr>
        <w:pStyle w:val="BodyText"/>
        <w:spacing w:before="248"/>
        <w:ind w:left="283"/>
      </w:pPr>
      <w:r>
        <w:t>Candidate</w:t>
      </w:r>
      <w:r>
        <w:rPr>
          <w:spacing w:val="-2"/>
        </w:rPr>
        <w:t xml:space="preserve"> </w:t>
      </w:r>
      <w:r>
        <w:rPr>
          <w:spacing w:val="-5"/>
        </w:rPr>
        <w:t>Key</w:t>
      </w:r>
    </w:p>
    <w:p w14:paraId="218B9E5F" w14:textId="77777777" w:rsidR="00A273BC" w:rsidRDefault="00A273BC">
      <w:pPr>
        <w:pStyle w:val="BodyText"/>
        <w:spacing w:before="7"/>
      </w:pPr>
    </w:p>
    <w:p w14:paraId="218B9E60" w14:textId="77777777" w:rsidR="00A273BC" w:rsidRDefault="003B347D">
      <w:pPr>
        <w:ind w:left="283"/>
      </w:pPr>
      <w:r>
        <w:t>(Student_ID,</w:t>
      </w:r>
      <w:r>
        <w:rPr>
          <w:spacing w:val="-7"/>
        </w:rPr>
        <w:t xml:space="preserve"> </w:t>
      </w:r>
      <w:r>
        <w:rPr>
          <w:spacing w:val="-2"/>
        </w:rPr>
        <w:t>Course_ID)</w:t>
      </w:r>
    </w:p>
    <w:p w14:paraId="218B9E61" w14:textId="77777777" w:rsidR="00A273BC" w:rsidRDefault="00A273BC"/>
    <w:p w14:paraId="218B9E62" w14:textId="77777777" w:rsidR="00A273BC" w:rsidRDefault="00A273BC">
      <w:pPr>
        <w:spacing w:before="5"/>
      </w:pPr>
    </w:p>
    <w:p w14:paraId="218B9E63" w14:textId="77777777" w:rsidR="00A273BC" w:rsidRDefault="003B347D">
      <w:pPr>
        <w:pStyle w:val="BodyText"/>
        <w:ind w:left="283"/>
      </w:pPr>
      <w:r>
        <w:t>BCNF</w:t>
      </w:r>
      <w:r>
        <w:rPr>
          <w:spacing w:val="-6"/>
        </w:rPr>
        <w:t xml:space="preserve"> </w:t>
      </w:r>
      <w:r>
        <w:rPr>
          <w:spacing w:val="-2"/>
        </w:rPr>
        <w:t>Check</w:t>
      </w:r>
    </w:p>
    <w:p w14:paraId="218B9E64" w14:textId="77777777" w:rsidR="00A273BC" w:rsidRDefault="00A273BC">
      <w:pPr>
        <w:pStyle w:val="BodyText"/>
        <w:spacing w:before="7"/>
      </w:pPr>
    </w:p>
    <w:p w14:paraId="218B9E65" w14:textId="77777777" w:rsidR="00A273BC" w:rsidRDefault="003B347D">
      <w:pPr>
        <w:ind w:left="283"/>
      </w:pPr>
      <w:r>
        <w:t>Faculty</w:t>
      </w:r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Course_ID</w:t>
      </w:r>
    </w:p>
    <w:p w14:paraId="218B9E66" w14:textId="77777777" w:rsidR="00A273BC" w:rsidRDefault="00A273BC">
      <w:pPr>
        <w:spacing w:before="6"/>
      </w:pPr>
    </w:p>
    <w:p w14:paraId="218B9E67" w14:textId="77777777" w:rsidR="00A273BC" w:rsidRDefault="003B347D">
      <w:pPr>
        <w:spacing w:line="487" w:lineRule="auto"/>
        <w:ind w:left="283" w:right="6880"/>
      </w:pPr>
      <w:r>
        <w:t>Faculty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candidate</w:t>
      </w:r>
      <w:r>
        <w:rPr>
          <w:spacing w:val="-5"/>
        </w:rPr>
        <w:t xml:space="preserve"> </w:t>
      </w:r>
      <w:r>
        <w:t xml:space="preserve">key. </w:t>
      </w:r>
      <w:r>
        <w:rPr>
          <w:spacing w:val="-2"/>
        </w:rPr>
        <w:t>Hence,</w:t>
      </w:r>
    </w:p>
    <w:p w14:paraId="218B9E68" w14:textId="77777777" w:rsidR="00A273BC" w:rsidRDefault="003B347D">
      <w:pPr>
        <w:spacing w:before="2" w:line="485" w:lineRule="auto"/>
        <w:ind w:left="283" w:right="6880"/>
      </w:pPr>
      <w:r>
        <w:t>Relation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BCNF. </w:t>
      </w:r>
      <w:r>
        <w:rPr>
          <w:rFonts w:ascii="Arial" w:hAnsi="Arial"/>
          <w:b/>
        </w:rPr>
        <w:t xml:space="preserve">BCNF Decomposition </w:t>
      </w:r>
      <w:r>
        <w:rPr>
          <w:spacing w:val="-2"/>
        </w:rPr>
        <w:t>R1(Faculty,Course_ID) R2(Student_ID,Faculty)</w:t>
      </w:r>
    </w:p>
    <w:p w14:paraId="218B9E69" w14:textId="77777777" w:rsidR="00A273BC" w:rsidRDefault="003B347D">
      <w:pPr>
        <w:spacing w:before="3" w:line="245" w:lineRule="auto"/>
        <w:ind w:left="283" w:right="6620"/>
      </w:pPr>
      <w:r>
        <w:t>CREATE</w:t>
      </w:r>
      <w:r>
        <w:rPr>
          <w:spacing w:val="-12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FacultyCourse( Faculty VARCHAR(30), Course_ID VARCHAR(5), PRIMARY KEY(Faculty)</w:t>
      </w:r>
    </w:p>
    <w:p w14:paraId="218B9E6A" w14:textId="77777777" w:rsidR="00A273BC" w:rsidRDefault="003B347D">
      <w:pPr>
        <w:spacing w:line="246" w:lineRule="exact"/>
        <w:ind w:left="283"/>
      </w:pPr>
      <w:r>
        <w:rPr>
          <w:spacing w:val="-5"/>
        </w:rPr>
        <w:t>);</w:t>
      </w:r>
    </w:p>
    <w:p w14:paraId="218B9E6B" w14:textId="77777777" w:rsidR="00A273BC" w:rsidRDefault="00A273BC">
      <w:pPr>
        <w:spacing w:before="8"/>
      </w:pPr>
    </w:p>
    <w:p w14:paraId="218B9E6C" w14:textId="77777777" w:rsidR="00A273BC" w:rsidRDefault="003B347D">
      <w:pPr>
        <w:spacing w:before="1" w:line="242" w:lineRule="auto"/>
        <w:ind w:left="283" w:right="5644"/>
      </w:pP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StudentFaculty( Student_ID INT,</w:t>
      </w:r>
    </w:p>
    <w:p w14:paraId="218B9E6D" w14:textId="77777777" w:rsidR="00A273BC" w:rsidRDefault="003B347D">
      <w:pPr>
        <w:spacing w:before="3"/>
        <w:ind w:left="283"/>
      </w:pPr>
      <w:r>
        <w:t>Faculty</w:t>
      </w:r>
      <w:r>
        <w:rPr>
          <w:spacing w:val="-8"/>
        </w:rPr>
        <w:t xml:space="preserve"> </w:t>
      </w:r>
      <w:r>
        <w:rPr>
          <w:spacing w:val="-2"/>
        </w:rPr>
        <w:t>VARCHAR(30),</w:t>
      </w:r>
    </w:p>
    <w:p w14:paraId="218B9E6E" w14:textId="77777777" w:rsidR="00A273BC" w:rsidRDefault="003B347D">
      <w:pPr>
        <w:spacing w:before="3"/>
        <w:ind w:left="283"/>
      </w:pPr>
      <w:r>
        <w:t>PRIMARY</w:t>
      </w:r>
      <w:r>
        <w:rPr>
          <w:spacing w:val="-6"/>
        </w:rPr>
        <w:t xml:space="preserve"> </w:t>
      </w:r>
      <w:r>
        <w:rPr>
          <w:spacing w:val="-2"/>
        </w:rPr>
        <w:t>KEY(Student_ID,Faculty)</w:t>
      </w:r>
    </w:p>
    <w:p w14:paraId="218B9E6F" w14:textId="77777777" w:rsidR="00A273BC" w:rsidRDefault="003B347D">
      <w:pPr>
        <w:spacing w:before="3"/>
        <w:ind w:left="283"/>
      </w:pPr>
      <w:r>
        <w:rPr>
          <w:spacing w:val="-5"/>
        </w:rPr>
        <w:t>);</w:t>
      </w:r>
    </w:p>
    <w:p w14:paraId="218B9E70" w14:textId="77777777" w:rsidR="00A273BC" w:rsidRDefault="00A273BC">
      <w:pPr>
        <w:sectPr w:rsidR="00A273BC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218B9E71" w14:textId="77777777" w:rsidR="00A273BC" w:rsidRDefault="003B347D">
      <w:pPr>
        <w:ind w:left="2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8B9F7F" wp14:editId="218B9F80">
            <wp:extent cx="5881493" cy="6633114"/>
            <wp:effectExtent l="0" t="0" r="0" b="0"/>
            <wp:docPr id="13" name="图片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1493" cy="663311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18B9E72" w14:textId="77777777" w:rsidR="00A273BC" w:rsidRDefault="00A273BC"/>
    <w:p w14:paraId="218B9E73" w14:textId="77777777" w:rsidR="00A273BC" w:rsidRDefault="00A273BC"/>
    <w:p w14:paraId="218B9E74" w14:textId="77777777" w:rsidR="00A273BC" w:rsidRDefault="00A273BC">
      <w:pPr>
        <w:spacing w:before="179"/>
      </w:pPr>
    </w:p>
    <w:p w14:paraId="218B9E75" w14:textId="77777777" w:rsidR="00A273BC" w:rsidRDefault="003B347D">
      <w:pPr>
        <w:pStyle w:val="BodyText"/>
        <w:ind w:left="283"/>
      </w:pPr>
      <w:r>
        <w:rPr>
          <w:spacing w:val="-2"/>
        </w:rPr>
        <w:t>Justification</w:t>
      </w:r>
    </w:p>
    <w:p w14:paraId="218B9E76" w14:textId="77777777" w:rsidR="00A273BC" w:rsidRDefault="003B347D">
      <w:pPr>
        <w:pStyle w:val="BodyText"/>
        <w:spacing w:before="2"/>
        <w:ind w:left="283"/>
        <w:rPr>
          <w:rFonts w:ascii="Microsoft Sans Serif" w:hAnsi="Microsoft Sans Serif"/>
          <w:b w:val="0"/>
        </w:rPr>
      </w:pPr>
      <w:r>
        <w:t>BCNF</w:t>
      </w:r>
      <w:r>
        <w:rPr>
          <w:spacing w:val="-2"/>
        </w:rPr>
        <w:t xml:space="preserve"> </w:t>
      </w:r>
      <w:r>
        <w:t>removes</w:t>
      </w:r>
      <w:r>
        <w:rPr>
          <w:spacing w:val="-2"/>
        </w:rPr>
        <w:t xml:space="preserve"> </w:t>
      </w:r>
      <w:r>
        <w:t>dependencies</w:t>
      </w:r>
      <w:r>
        <w:rPr>
          <w:spacing w:val="-6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determinant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candidate</w:t>
      </w:r>
      <w:r>
        <w:rPr>
          <w:spacing w:val="-2"/>
        </w:rPr>
        <w:t xml:space="preserve"> </w:t>
      </w:r>
      <w:r>
        <w:t>key, reducing redundancy and preventing update anomalies</w:t>
      </w:r>
      <w:r>
        <w:rPr>
          <w:rFonts w:ascii="Microsoft Sans Serif" w:hAnsi="Microsoft Sans Serif"/>
          <w:b w:val="0"/>
        </w:rPr>
        <w:t>.</w:t>
      </w:r>
    </w:p>
    <w:p w14:paraId="218B9E77" w14:textId="77777777" w:rsidR="00A273BC" w:rsidRDefault="00A273BC">
      <w:pPr>
        <w:pStyle w:val="BodyText"/>
        <w:rPr>
          <w:rFonts w:ascii="Microsoft Sans Serif" w:hAnsi="Microsoft Sans Serif"/>
          <w:b w:val="0"/>
        </w:rPr>
        <w:sectPr w:rsidR="00A273BC">
          <w:pgSz w:w="11930" w:h="16850"/>
          <w:pgMar w:top="1680" w:right="566" w:bottom="280" w:left="1133" w:header="0" w:footer="0" w:gutter="0"/>
          <w:cols w:space="720"/>
          <w:docGrid w:linePitch="312"/>
        </w:sectPr>
      </w:pPr>
    </w:p>
    <w:p w14:paraId="218B9E78" w14:textId="77777777" w:rsidR="00A273BC" w:rsidRDefault="003B347D">
      <w:pPr>
        <w:pStyle w:val="BodyText"/>
        <w:spacing w:before="75"/>
        <w:ind w:left="283" w:right="840"/>
      </w:pPr>
      <w:r>
        <w:lastRenderedPageBreak/>
        <w:t>Q4.</w:t>
      </w:r>
      <w:r>
        <w:rPr>
          <w:spacing w:val="-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banking</w:t>
      </w:r>
      <w:r>
        <w:rPr>
          <w:spacing w:val="-2"/>
        </w:rPr>
        <w:t xml:space="preserve"> </w:t>
      </w:r>
      <w:r>
        <w:t>system requires</w:t>
      </w:r>
      <w:r>
        <w:rPr>
          <w:spacing w:val="-2"/>
        </w:rPr>
        <w:t xml:space="preserve"> </w:t>
      </w:r>
      <w:r>
        <w:t>secure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access. Design</w:t>
      </w:r>
      <w:r>
        <w:rPr>
          <w:spacing w:val="-5"/>
        </w:rPr>
        <w:t xml:space="preserve"> </w:t>
      </w:r>
      <w:r>
        <w:t>views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to ensure data security and integrity.</w:t>
      </w:r>
    </w:p>
    <w:p w14:paraId="218B9E79" w14:textId="77777777" w:rsidR="00A273BC" w:rsidRDefault="00A273BC">
      <w:pPr>
        <w:pStyle w:val="BodyText"/>
        <w:spacing w:before="252"/>
      </w:pPr>
    </w:p>
    <w:p w14:paraId="218B9E7A" w14:textId="77777777" w:rsidR="00A273BC" w:rsidRDefault="003B347D">
      <w:pPr>
        <w:pStyle w:val="BodyText"/>
        <w:ind w:left="283"/>
      </w:pP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Tables</w:t>
      </w:r>
    </w:p>
    <w:p w14:paraId="218B9E7B" w14:textId="77777777" w:rsidR="00A273BC" w:rsidRDefault="00A273BC">
      <w:pPr>
        <w:pStyle w:val="BodyText"/>
        <w:rPr>
          <w:sz w:val="20"/>
        </w:rPr>
      </w:pPr>
    </w:p>
    <w:p w14:paraId="218B9E7C" w14:textId="77777777" w:rsidR="00A273BC" w:rsidRDefault="003B347D">
      <w:pPr>
        <w:pStyle w:val="BodyText"/>
        <w:spacing w:before="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52" behindDoc="1" locked="0" layoutInCell="1" hidden="0" allowOverlap="1" wp14:anchorId="218B9F81" wp14:editId="218B9F82">
            <wp:simplePos x="0" y="0"/>
            <wp:positionH relativeFrom="page">
              <wp:posOffset>903605</wp:posOffset>
            </wp:positionH>
            <wp:positionV relativeFrom="paragraph">
              <wp:posOffset>183073</wp:posOffset>
            </wp:positionV>
            <wp:extent cx="5546159" cy="1872233"/>
            <wp:effectExtent l="0" t="0" r="0" b="0"/>
            <wp:wrapTopAndBottom/>
            <wp:docPr id="16" name="图片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6159" cy="1872233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E7D" w14:textId="77777777" w:rsidR="00A273BC" w:rsidRDefault="00A273BC">
      <w:pPr>
        <w:pStyle w:val="BodyText"/>
        <w:spacing w:before="76"/>
      </w:pPr>
    </w:p>
    <w:p w14:paraId="218B9E7E" w14:textId="77777777" w:rsidR="00A273BC" w:rsidRDefault="003B347D">
      <w:pPr>
        <w:pStyle w:val="BodyText"/>
        <w:spacing w:before="1"/>
        <w:ind w:left="283"/>
      </w:pPr>
      <w:r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218B9E7F" w14:textId="77777777" w:rsidR="00A273BC" w:rsidRDefault="003B347D">
      <w:pPr>
        <w:pStyle w:val="BodyText"/>
        <w:spacing w:before="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53" behindDoc="1" locked="0" layoutInCell="1" hidden="0" allowOverlap="1" wp14:anchorId="218B9F83" wp14:editId="218B9F84">
            <wp:simplePos x="0" y="0"/>
            <wp:positionH relativeFrom="page">
              <wp:posOffset>902969</wp:posOffset>
            </wp:positionH>
            <wp:positionV relativeFrom="paragraph">
              <wp:posOffset>169952</wp:posOffset>
            </wp:positionV>
            <wp:extent cx="5352803" cy="1934050"/>
            <wp:effectExtent l="0" t="0" r="0" b="0"/>
            <wp:wrapTopAndBottom/>
            <wp:docPr id="19" name="图片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2803" cy="19340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E80" w14:textId="77777777" w:rsidR="00A273BC" w:rsidRDefault="00A273BC">
      <w:pPr>
        <w:pStyle w:val="BodyText"/>
        <w:spacing w:before="227"/>
      </w:pPr>
    </w:p>
    <w:p w14:paraId="218B9E81" w14:textId="77777777" w:rsidR="00A273BC" w:rsidRDefault="003B347D">
      <w:pPr>
        <w:pStyle w:val="BodyText"/>
        <w:ind w:left="283"/>
      </w:pPr>
      <w:r>
        <w:t>View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rPr>
          <w:spacing w:val="-4"/>
        </w:rPr>
        <w:t>used</w:t>
      </w:r>
    </w:p>
    <w:p w14:paraId="218B9E82" w14:textId="77777777" w:rsidR="00A273BC" w:rsidRDefault="003B347D">
      <w:pPr>
        <w:pStyle w:val="BodyText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54" behindDoc="1" locked="0" layoutInCell="1" hidden="0" allowOverlap="1" wp14:anchorId="218B9F85" wp14:editId="218B9F86">
            <wp:simplePos x="0" y="0"/>
            <wp:positionH relativeFrom="page">
              <wp:posOffset>861060</wp:posOffset>
            </wp:positionH>
            <wp:positionV relativeFrom="paragraph">
              <wp:posOffset>121471</wp:posOffset>
            </wp:positionV>
            <wp:extent cx="5411178" cy="2763773"/>
            <wp:effectExtent l="0" t="0" r="0" b="0"/>
            <wp:wrapTopAndBottom/>
            <wp:docPr id="22" name="图片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1178" cy="2763773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E83" w14:textId="77777777" w:rsidR="00A273BC" w:rsidRDefault="00A273BC">
      <w:pPr>
        <w:pStyle w:val="BodyText"/>
        <w:rPr>
          <w:sz w:val="14"/>
        </w:rPr>
        <w:sectPr w:rsidR="00A273BC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218B9E84" w14:textId="77777777" w:rsidR="00A273BC" w:rsidRDefault="003B347D">
      <w:pPr>
        <w:ind w:left="284"/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w:lastRenderedPageBreak/>
        <w:drawing>
          <wp:inline distT="0" distB="0" distL="0" distR="0" wp14:anchorId="218B9F87" wp14:editId="218B9F88">
            <wp:extent cx="5505450" cy="2085975"/>
            <wp:effectExtent l="0" t="0" r="0" b="0"/>
            <wp:docPr id="25" name="图片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0859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18B9E85" w14:textId="77777777" w:rsidR="00A273BC" w:rsidRDefault="00A273BC">
      <w:pPr>
        <w:pStyle w:val="BodyText"/>
      </w:pPr>
    </w:p>
    <w:p w14:paraId="218B9E86" w14:textId="77777777" w:rsidR="00A273BC" w:rsidRDefault="00A273BC">
      <w:pPr>
        <w:pStyle w:val="BodyText"/>
      </w:pPr>
    </w:p>
    <w:p w14:paraId="218B9E87" w14:textId="77777777" w:rsidR="00A273BC" w:rsidRDefault="00A273BC">
      <w:pPr>
        <w:pStyle w:val="BodyText"/>
      </w:pPr>
    </w:p>
    <w:p w14:paraId="218B9E88" w14:textId="77777777" w:rsidR="00A273BC" w:rsidRDefault="00A273BC">
      <w:pPr>
        <w:pStyle w:val="BodyText"/>
        <w:spacing w:before="12"/>
      </w:pPr>
    </w:p>
    <w:p w14:paraId="218B9E89" w14:textId="77777777" w:rsidR="00A273BC" w:rsidRDefault="003B347D">
      <w:pPr>
        <w:pStyle w:val="BodyText"/>
        <w:spacing w:line="252" w:lineRule="exact"/>
        <w:ind w:left="283"/>
      </w:pPr>
      <w:r>
        <w:rPr>
          <w:spacing w:val="-2"/>
        </w:rPr>
        <w:t>Justification</w:t>
      </w:r>
    </w:p>
    <w:p w14:paraId="218B9E8A" w14:textId="77777777" w:rsidR="00A273BC" w:rsidRDefault="003B347D">
      <w:pPr>
        <w:pStyle w:val="BodyText"/>
        <w:ind w:left="283" w:right="840"/>
      </w:pPr>
      <w:r>
        <w:t>The view restricts users to only the required information, hiding sensitive columns 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Branch.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t>(PRIMARY</w:t>
      </w:r>
      <w:r>
        <w:rPr>
          <w:spacing w:val="-3"/>
        </w:rPr>
        <w:t xml:space="preserve"> </w:t>
      </w:r>
      <w:r>
        <w:t>KEY,</w:t>
      </w:r>
      <w:r>
        <w:rPr>
          <w:spacing w:val="-1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NULL,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CHECK)</w:t>
      </w:r>
      <w:r>
        <w:rPr>
          <w:spacing w:val="-2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data integrity by preventing duplicate records, null values, and invalid account balances.</w:t>
      </w:r>
    </w:p>
    <w:p w14:paraId="218B9E8B" w14:textId="77777777" w:rsidR="00A273BC" w:rsidRDefault="00A273BC">
      <w:pPr>
        <w:pStyle w:val="BodyText"/>
        <w:sectPr w:rsidR="00A273BC">
          <w:pgSz w:w="11930" w:h="16850"/>
          <w:pgMar w:top="1660" w:right="566" w:bottom="280" w:left="1133" w:header="0" w:footer="0" w:gutter="0"/>
          <w:cols w:space="720"/>
          <w:docGrid w:linePitch="312"/>
        </w:sectPr>
      </w:pPr>
    </w:p>
    <w:p w14:paraId="218B9E8C" w14:textId="77777777" w:rsidR="00A273BC" w:rsidRDefault="003B347D">
      <w:pPr>
        <w:pStyle w:val="BodyText"/>
        <w:spacing w:before="75"/>
        <w:ind w:left="283" w:right="840"/>
      </w:pPr>
      <w:r>
        <w:lastRenderedPageBreak/>
        <w:t>Q5. A</w:t>
      </w:r>
      <w:r>
        <w:rPr>
          <w:spacing w:val="-9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redundant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leading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anomalies.</w:t>
      </w:r>
      <w:r>
        <w:rPr>
          <w:spacing w:val="-4"/>
        </w:rPr>
        <w:t xml:space="preserve"> </w:t>
      </w:r>
      <w:r>
        <w:t>Analyze</w:t>
      </w:r>
      <w:r>
        <w:rPr>
          <w:spacing w:val="-1"/>
        </w:rPr>
        <w:t xml:space="preserve"> </w:t>
      </w:r>
      <w:r>
        <w:t>the schema and apply normalization up to 3NF or BCNF.</w:t>
      </w:r>
    </w:p>
    <w:p w14:paraId="218B9E8D" w14:textId="77777777" w:rsidR="00A273BC" w:rsidRDefault="003B347D">
      <w:pPr>
        <w:pStyle w:val="BodyText"/>
        <w:spacing w:line="480" w:lineRule="auto"/>
        <w:ind w:left="283" w:right="6880"/>
      </w:pPr>
      <w:r>
        <w:t>(BL4 – Analyze) Unnormalized</w:t>
      </w:r>
      <w:r>
        <w:rPr>
          <w:spacing w:val="-16"/>
        </w:rPr>
        <w:t xml:space="preserve"> </w:t>
      </w:r>
      <w:r>
        <w:t>Relation</w:t>
      </w:r>
    </w:p>
    <w:p w14:paraId="218B9E8E" w14:textId="77777777" w:rsidR="00A273BC" w:rsidRDefault="003B347D">
      <w:pPr>
        <w:spacing w:before="5" w:line="245" w:lineRule="auto"/>
        <w:ind w:left="283" w:right="7645"/>
      </w:pPr>
      <w:r>
        <w:rPr>
          <w:spacing w:val="-2"/>
        </w:rPr>
        <w:t>Sales(Order_ID, Customer_Name, Customer_Address, Product_ID, Product_Name, Quantity)</w:t>
      </w:r>
    </w:p>
    <w:p w14:paraId="218B9E8F" w14:textId="77777777" w:rsidR="00A273BC" w:rsidRDefault="003B347D">
      <w:pPr>
        <w:pStyle w:val="BodyText"/>
        <w:spacing w:before="242"/>
        <w:ind w:left="283"/>
      </w:pPr>
      <w:r>
        <w:rPr>
          <w:spacing w:val="-2"/>
        </w:rPr>
        <w:t>Problems</w:t>
      </w:r>
    </w:p>
    <w:p w14:paraId="218B9E90" w14:textId="77777777" w:rsidR="00A273BC" w:rsidRDefault="00A273BC">
      <w:pPr>
        <w:pStyle w:val="BodyText"/>
        <w:spacing w:before="2"/>
      </w:pPr>
    </w:p>
    <w:p w14:paraId="218B9E91" w14:textId="77777777" w:rsidR="00A273BC" w:rsidRDefault="003B347D">
      <w:pPr>
        <w:pStyle w:val="ListParagraph1"/>
        <w:numPr>
          <w:ilvl w:val="0"/>
          <w:numId w:val="2"/>
        </w:numPr>
        <w:tabs>
          <w:tab w:val="left" w:pos="1003"/>
        </w:tabs>
        <w:spacing w:before="1"/>
      </w:pPr>
      <w:r>
        <w:t>Redundant</w:t>
      </w:r>
      <w:r>
        <w:rPr>
          <w:spacing w:val="-3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14:paraId="218B9E92" w14:textId="77777777" w:rsidR="00A273BC" w:rsidRDefault="00A273BC">
      <w:pPr>
        <w:spacing w:before="2"/>
      </w:pPr>
    </w:p>
    <w:p w14:paraId="218B9E93" w14:textId="77777777" w:rsidR="00A273BC" w:rsidRDefault="003B347D">
      <w:pPr>
        <w:pStyle w:val="ListParagraph1"/>
        <w:numPr>
          <w:ilvl w:val="0"/>
          <w:numId w:val="2"/>
        </w:numPr>
        <w:tabs>
          <w:tab w:val="left" w:pos="1003"/>
        </w:tabs>
      </w:pPr>
      <w:r>
        <w:t>Product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rPr>
          <w:spacing w:val="-2"/>
        </w:rPr>
        <w:t>repeated.</w:t>
      </w:r>
    </w:p>
    <w:p w14:paraId="218B9E94" w14:textId="77777777" w:rsidR="00A273BC" w:rsidRDefault="00A273BC">
      <w:pPr>
        <w:spacing w:before="2"/>
      </w:pPr>
    </w:p>
    <w:p w14:paraId="218B9E95" w14:textId="77777777" w:rsidR="00A273BC" w:rsidRDefault="003B347D">
      <w:pPr>
        <w:pStyle w:val="ListParagraph1"/>
        <w:numPr>
          <w:ilvl w:val="0"/>
          <w:numId w:val="2"/>
        </w:numPr>
        <w:tabs>
          <w:tab w:val="left" w:pos="1003"/>
        </w:tabs>
      </w:pPr>
      <w:r>
        <w:t>Update</w:t>
      </w:r>
      <w:r>
        <w:rPr>
          <w:spacing w:val="-2"/>
        </w:rPr>
        <w:t xml:space="preserve"> anomalies.</w:t>
      </w:r>
    </w:p>
    <w:p w14:paraId="218B9E96" w14:textId="77777777" w:rsidR="00A273BC" w:rsidRDefault="00A273BC"/>
    <w:p w14:paraId="218B9E97" w14:textId="77777777" w:rsidR="00A273BC" w:rsidRDefault="003B347D">
      <w:pPr>
        <w:pStyle w:val="BodyText"/>
        <w:ind w:left="283"/>
      </w:pPr>
      <w:r>
        <w:t>3NF</w:t>
      </w:r>
      <w:r>
        <w:rPr>
          <w:spacing w:val="-4"/>
        </w:rPr>
        <w:t xml:space="preserve"> </w:t>
      </w:r>
      <w:r>
        <w:rPr>
          <w:spacing w:val="-2"/>
        </w:rPr>
        <w:t>Tables</w:t>
      </w:r>
    </w:p>
    <w:p w14:paraId="218B9E98" w14:textId="77777777" w:rsidR="00A273BC" w:rsidRDefault="00A273BC">
      <w:pPr>
        <w:pStyle w:val="BodyText"/>
        <w:spacing w:before="1"/>
      </w:pPr>
    </w:p>
    <w:p w14:paraId="218B9E99" w14:textId="77777777" w:rsidR="00A273BC" w:rsidRDefault="003B347D">
      <w:pPr>
        <w:pStyle w:val="BodyText"/>
        <w:ind w:left="283"/>
      </w:pPr>
      <w:r>
        <w:t>Customer,</w:t>
      </w:r>
      <w:r>
        <w:rPr>
          <w:spacing w:val="-3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,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 w14:paraId="218B9E9A" w14:textId="77777777" w:rsidR="00A273BC" w:rsidRDefault="003B347D">
      <w:pPr>
        <w:pStyle w:val="BodyText"/>
        <w:spacing w:before="1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55" behindDoc="1" locked="0" layoutInCell="1" hidden="0" allowOverlap="1" wp14:anchorId="218B9F89" wp14:editId="218B9F8A">
            <wp:simplePos x="0" y="0"/>
            <wp:positionH relativeFrom="page">
              <wp:posOffset>903605</wp:posOffset>
            </wp:positionH>
            <wp:positionV relativeFrom="paragraph">
              <wp:posOffset>160325</wp:posOffset>
            </wp:positionV>
            <wp:extent cx="4143535" cy="4364355"/>
            <wp:effectExtent l="0" t="0" r="0" b="0"/>
            <wp:wrapTopAndBottom/>
            <wp:docPr id="28" name="图片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535" cy="436435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E9B" w14:textId="77777777" w:rsidR="00A273BC" w:rsidRDefault="00A273BC">
      <w:pPr>
        <w:pStyle w:val="BodyText"/>
        <w:rPr>
          <w:sz w:val="19"/>
        </w:rPr>
        <w:sectPr w:rsidR="00A273BC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218B9E9C" w14:textId="77777777" w:rsidR="00A273BC" w:rsidRDefault="003B347D">
      <w:pPr>
        <w:spacing w:before="81"/>
        <w:ind w:left="283"/>
      </w:pPr>
      <w:r>
        <w:lastRenderedPageBreak/>
        <w:t>Insert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218B9E9D" w14:textId="77777777" w:rsidR="00A273BC" w:rsidRDefault="00A273BC">
      <w:pPr>
        <w:rPr>
          <w:sz w:val="20"/>
        </w:rPr>
      </w:pPr>
    </w:p>
    <w:p w14:paraId="218B9E9E" w14:textId="77777777" w:rsidR="00A273BC" w:rsidRDefault="003B347D">
      <w:pPr>
        <w:spacing w:before="4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56" behindDoc="1" locked="0" layoutInCell="1" hidden="0" allowOverlap="1" wp14:anchorId="218B9F8B" wp14:editId="218B9F8C">
            <wp:simplePos x="0" y="0"/>
            <wp:positionH relativeFrom="page">
              <wp:posOffset>903605</wp:posOffset>
            </wp:positionH>
            <wp:positionV relativeFrom="paragraph">
              <wp:posOffset>187850</wp:posOffset>
            </wp:positionV>
            <wp:extent cx="4368484" cy="4126039"/>
            <wp:effectExtent l="0" t="0" r="0" b="0"/>
            <wp:wrapTopAndBottom/>
            <wp:docPr id="31" name="图片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8484" cy="412603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E9F" w14:textId="77777777" w:rsidR="00A273BC" w:rsidRDefault="00A273BC">
      <w:pPr>
        <w:rPr>
          <w:sz w:val="20"/>
        </w:rPr>
      </w:pPr>
    </w:p>
    <w:p w14:paraId="218B9EA0" w14:textId="77777777" w:rsidR="00A273BC" w:rsidRDefault="00A273BC">
      <w:pPr>
        <w:rPr>
          <w:sz w:val="20"/>
        </w:rPr>
      </w:pPr>
    </w:p>
    <w:p w14:paraId="218B9EA1" w14:textId="77777777" w:rsidR="00A273BC" w:rsidRDefault="003B347D">
      <w:pPr>
        <w:spacing w:before="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57" behindDoc="1" locked="0" layoutInCell="1" hidden="0" allowOverlap="1" wp14:anchorId="218B9F8D" wp14:editId="218B9F8E">
            <wp:simplePos x="0" y="0"/>
            <wp:positionH relativeFrom="page">
              <wp:posOffset>903605</wp:posOffset>
            </wp:positionH>
            <wp:positionV relativeFrom="paragraph">
              <wp:posOffset>211814</wp:posOffset>
            </wp:positionV>
            <wp:extent cx="4777446" cy="2304288"/>
            <wp:effectExtent l="0" t="0" r="0" b="0"/>
            <wp:wrapTopAndBottom/>
            <wp:docPr id="34" name="图片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7446" cy="230428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58" behindDoc="1" locked="0" layoutInCell="1" hidden="0" allowOverlap="1" wp14:anchorId="218B9F8F" wp14:editId="218B9F90">
            <wp:simplePos x="0" y="0"/>
            <wp:positionH relativeFrom="page">
              <wp:posOffset>903605</wp:posOffset>
            </wp:positionH>
            <wp:positionV relativeFrom="paragraph">
              <wp:posOffset>2646404</wp:posOffset>
            </wp:positionV>
            <wp:extent cx="4731029" cy="1193958"/>
            <wp:effectExtent l="0" t="0" r="0" b="0"/>
            <wp:wrapTopAndBottom/>
            <wp:docPr id="37" name="图片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1029" cy="119395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EA2" w14:textId="77777777" w:rsidR="00A273BC" w:rsidRDefault="00A273BC">
      <w:pPr>
        <w:rPr>
          <w:sz w:val="16"/>
        </w:rPr>
      </w:pPr>
    </w:p>
    <w:p w14:paraId="218B9EA3" w14:textId="77777777" w:rsidR="00A273BC" w:rsidRDefault="00A273BC">
      <w:pPr>
        <w:rPr>
          <w:sz w:val="16"/>
        </w:rPr>
        <w:sectPr w:rsidR="00A273BC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218B9EA4" w14:textId="77777777" w:rsidR="00A273BC" w:rsidRDefault="003B347D">
      <w:pPr>
        <w:pStyle w:val="BodyText"/>
        <w:spacing w:before="75"/>
        <w:ind w:left="283"/>
      </w:pPr>
      <w:r>
        <w:rPr>
          <w:spacing w:val="-2"/>
        </w:rPr>
        <w:lastRenderedPageBreak/>
        <w:t>OUTPUT</w:t>
      </w:r>
    </w:p>
    <w:p w14:paraId="218B9EA5" w14:textId="77777777" w:rsidR="00A273BC" w:rsidRDefault="003B347D">
      <w:pPr>
        <w:pStyle w:val="BodyText"/>
        <w:spacing w:before="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59" behindDoc="1" locked="0" layoutInCell="1" hidden="0" allowOverlap="1" wp14:anchorId="218B9F91" wp14:editId="218B9F92">
            <wp:simplePos x="0" y="0"/>
            <wp:positionH relativeFrom="page">
              <wp:posOffset>903605</wp:posOffset>
            </wp:positionH>
            <wp:positionV relativeFrom="paragraph">
              <wp:posOffset>162700</wp:posOffset>
            </wp:positionV>
            <wp:extent cx="5121303" cy="3688841"/>
            <wp:effectExtent l="0" t="0" r="0" b="0"/>
            <wp:wrapTopAndBottom/>
            <wp:docPr id="40" name="图片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1303" cy="3688841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EA6" w14:textId="77777777" w:rsidR="00A273BC" w:rsidRDefault="00A273BC">
      <w:pPr>
        <w:pStyle w:val="BodyText"/>
      </w:pPr>
    </w:p>
    <w:p w14:paraId="218B9EA7" w14:textId="77777777" w:rsidR="00A273BC" w:rsidRDefault="00A273BC">
      <w:pPr>
        <w:pStyle w:val="BodyText"/>
        <w:spacing w:before="7"/>
      </w:pPr>
    </w:p>
    <w:p w14:paraId="218B9EA8" w14:textId="77777777" w:rsidR="00A273BC" w:rsidRDefault="003B347D">
      <w:pPr>
        <w:pStyle w:val="BodyText"/>
        <w:spacing w:line="252" w:lineRule="exact"/>
        <w:ind w:left="283"/>
      </w:pPr>
      <w:r>
        <w:rPr>
          <w:spacing w:val="-2"/>
        </w:rPr>
        <w:t>Justification</w:t>
      </w:r>
    </w:p>
    <w:p w14:paraId="218B9EA9" w14:textId="77777777" w:rsidR="00A273BC" w:rsidRDefault="003B347D">
      <w:pPr>
        <w:pStyle w:val="BodyText"/>
        <w:ind w:left="283" w:right="840"/>
      </w:pPr>
      <w:r>
        <w:t>The sales database is normalized into separate Customer, Product, Orders, and Order_Details tables to eliminate redundancy and remove update, insertion, and deletion</w:t>
      </w:r>
      <w:r>
        <w:rPr>
          <w:spacing w:val="-3"/>
        </w:rPr>
        <w:t xml:space="preserve"> </w:t>
      </w:r>
      <w:r>
        <w:t>anomalies.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reconstructed</w:t>
      </w:r>
      <w:r>
        <w:rPr>
          <w:spacing w:val="-3"/>
        </w:rPr>
        <w:t xml:space="preserve"> </w:t>
      </w:r>
      <w:r>
        <w:t>efficiently using JOIN operations while maintaining data integrity.</w:t>
      </w:r>
    </w:p>
    <w:p w14:paraId="218B9EAA" w14:textId="77777777" w:rsidR="00A273BC" w:rsidRDefault="00A273BC">
      <w:pPr>
        <w:pStyle w:val="BodyText"/>
        <w:sectPr w:rsidR="00A273BC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218B9EAB" w14:textId="77777777" w:rsidR="00A273BC" w:rsidRDefault="003B347D">
      <w:pPr>
        <w:pStyle w:val="BodyText"/>
        <w:spacing w:before="75"/>
        <w:ind w:left="283" w:right="840"/>
      </w:pPr>
      <w:r>
        <w:lastRenderedPageBreak/>
        <w:t>Q6.</w:t>
      </w:r>
      <w:r>
        <w:rPr>
          <w:spacing w:val="-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orders.</w:t>
      </w:r>
      <w:r>
        <w:rPr>
          <w:spacing w:val="-3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joins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subqueries to retrieve meaningful information such as frequent customers.</w:t>
      </w:r>
    </w:p>
    <w:p w14:paraId="218B9EAC" w14:textId="77777777" w:rsidR="00A273BC" w:rsidRDefault="00A273BC">
      <w:pPr>
        <w:pStyle w:val="BodyText"/>
      </w:pPr>
    </w:p>
    <w:p w14:paraId="218B9EAD" w14:textId="77777777" w:rsidR="00A273BC" w:rsidRDefault="003B347D">
      <w:pPr>
        <w:pStyle w:val="BodyText"/>
        <w:ind w:left="283"/>
      </w:pPr>
      <w:r>
        <w:t>Create</w:t>
      </w:r>
      <w:r>
        <w:rPr>
          <w:spacing w:val="-4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customer,</w:t>
      </w:r>
      <w:r>
        <w:rPr>
          <w:spacing w:val="-2"/>
        </w:rPr>
        <w:t xml:space="preserve"> orders</w:t>
      </w:r>
    </w:p>
    <w:p w14:paraId="218B9EAE" w14:textId="77777777" w:rsidR="00A273BC" w:rsidRDefault="003B347D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60" behindDoc="1" locked="0" layoutInCell="1" hidden="0" allowOverlap="1" wp14:anchorId="218B9F93" wp14:editId="218B9F94">
            <wp:simplePos x="0" y="0"/>
            <wp:positionH relativeFrom="page">
              <wp:posOffset>829310</wp:posOffset>
            </wp:positionH>
            <wp:positionV relativeFrom="paragraph">
              <wp:posOffset>265611</wp:posOffset>
            </wp:positionV>
            <wp:extent cx="4434135" cy="2955035"/>
            <wp:effectExtent l="0" t="0" r="0" b="0"/>
            <wp:wrapTopAndBottom/>
            <wp:docPr id="43" name="图片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4135" cy="295503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EAF" w14:textId="77777777" w:rsidR="00A273BC" w:rsidRDefault="00A273BC">
      <w:pPr>
        <w:pStyle w:val="BodyText"/>
        <w:spacing w:before="240"/>
      </w:pPr>
    </w:p>
    <w:p w14:paraId="218B9EB0" w14:textId="77777777" w:rsidR="00A273BC" w:rsidRDefault="003B347D">
      <w:pPr>
        <w:pStyle w:val="BodyText"/>
        <w:ind w:left="283"/>
      </w:pPr>
      <w:r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218B9EB1" w14:textId="77777777" w:rsidR="00A273BC" w:rsidRDefault="003B347D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61" behindDoc="1" locked="0" layoutInCell="1" hidden="0" allowOverlap="1" wp14:anchorId="218B9F95" wp14:editId="218B9F96">
            <wp:simplePos x="0" y="0"/>
            <wp:positionH relativeFrom="page">
              <wp:posOffset>829310</wp:posOffset>
            </wp:positionH>
            <wp:positionV relativeFrom="paragraph">
              <wp:posOffset>175247</wp:posOffset>
            </wp:positionV>
            <wp:extent cx="4340109" cy="1964531"/>
            <wp:effectExtent l="0" t="0" r="0" b="0"/>
            <wp:wrapTopAndBottom/>
            <wp:docPr id="46" name="图片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0109" cy="1964531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EB2" w14:textId="77777777" w:rsidR="00A273BC" w:rsidRDefault="00A273BC">
      <w:pPr>
        <w:pStyle w:val="BodyText"/>
        <w:rPr>
          <w:sz w:val="20"/>
        </w:rPr>
        <w:sectPr w:rsidR="00A273BC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218B9EB3" w14:textId="77777777" w:rsidR="00A273BC" w:rsidRDefault="003B347D">
      <w:pPr>
        <w:pStyle w:val="BodyText"/>
        <w:spacing w:before="75"/>
        <w:ind w:left="283"/>
      </w:pPr>
      <w:r>
        <w:rPr>
          <w:noProof/>
        </w:rPr>
        <w:lastRenderedPageBreak/>
        <w:drawing>
          <wp:anchor distT="0" distB="0" distL="0" distR="0" simplePos="0" relativeHeight="62" behindDoc="1" locked="0" layoutInCell="1" hidden="0" allowOverlap="1" wp14:anchorId="218B9F97" wp14:editId="218B9F98">
            <wp:simplePos x="0" y="0"/>
            <wp:positionH relativeFrom="page">
              <wp:posOffset>903605</wp:posOffset>
            </wp:positionH>
            <wp:positionV relativeFrom="paragraph">
              <wp:posOffset>222377</wp:posOffset>
            </wp:positionV>
            <wp:extent cx="4042602" cy="3281553"/>
            <wp:effectExtent l="0" t="0" r="0" b="0"/>
            <wp:wrapTopAndBottom/>
            <wp:docPr id="49" name="图片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2602" cy="3281553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t>Join</w:t>
      </w:r>
      <w:r>
        <w:rPr>
          <w:spacing w:val="-5"/>
        </w:rPr>
        <w:t xml:space="preserve"> </w:t>
      </w:r>
      <w:r>
        <w:rPr>
          <w:spacing w:val="-2"/>
        </w:rPr>
        <w:t>Query</w:t>
      </w:r>
    </w:p>
    <w:p w14:paraId="218B9EB4" w14:textId="77777777" w:rsidR="00A273BC" w:rsidRDefault="00A273BC">
      <w:pPr>
        <w:pStyle w:val="BodyText"/>
        <w:spacing w:before="122"/>
      </w:pPr>
    </w:p>
    <w:p w14:paraId="218B9EB5" w14:textId="77777777" w:rsidR="00A273BC" w:rsidRDefault="003B347D">
      <w:pPr>
        <w:pStyle w:val="BodyText"/>
        <w:spacing w:before="1"/>
        <w:ind w:left="283"/>
      </w:pPr>
      <w:r>
        <w:rPr>
          <w:spacing w:val="-2"/>
        </w:rPr>
        <w:t>Output</w:t>
      </w:r>
    </w:p>
    <w:p w14:paraId="218B9EB6" w14:textId="77777777" w:rsidR="00A273BC" w:rsidRDefault="003B347D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63" behindDoc="1" locked="0" layoutInCell="1" hidden="0" allowOverlap="1" wp14:anchorId="218B9F99" wp14:editId="218B9F9A">
            <wp:simplePos x="0" y="0"/>
            <wp:positionH relativeFrom="page">
              <wp:posOffset>998855</wp:posOffset>
            </wp:positionH>
            <wp:positionV relativeFrom="paragraph">
              <wp:posOffset>125249</wp:posOffset>
            </wp:positionV>
            <wp:extent cx="3927797" cy="3264408"/>
            <wp:effectExtent l="0" t="0" r="0" b="0"/>
            <wp:wrapTopAndBottom/>
            <wp:docPr id="52" name="图片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7797" cy="326440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EB7" w14:textId="77777777" w:rsidR="00A273BC" w:rsidRDefault="00A273BC">
      <w:pPr>
        <w:pStyle w:val="BodyText"/>
      </w:pPr>
    </w:p>
    <w:p w14:paraId="218B9EB8" w14:textId="77777777" w:rsidR="00A273BC" w:rsidRDefault="00A273BC">
      <w:pPr>
        <w:pStyle w:val="BodyText"/>
        <w:spacing w:before="227"/>
      </w:pPr>
    </w:p>
    <w:p w14:paraId="218B9EB9" w14:textId="77777777" w:rsidR="00A273BC" w:rsidRDefault="003B347D">
      <w:pPr>
        <w:pStyle w:val="BodyText"/>
        <w:spacing w:before="1"/>
        <w:ind w:left="283"/>
      </w:pPr>
      <w:r>
        <w:rPr>
          <w:spacing w:val="-2"/>
        </w:rPr>
        <w:t>Justification</w:t>
      </w:r>
    </w:p>
    <w:p w14:paraId="218B9EBA" w14:textId="77777777" w:rsidR="00A273BC" w:rsidRDefault="003B347D">
      <w:pPr>
        <w:pStyle w:val="BodyText"/>
        <w:spacing w:before="1"/>
        <w:ind w:left="283" w:right="840"/>
      </w:pPr>
      <w:r>
        <w:t>JOIN combines customer and order details, while the subquery identifies customers who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placed</w:t>
      </w:r>
      <w:r>
        <w:rPr>
          <w:spacing w:val="-5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orders. This</w:t>
      </w:r>
      <w:r>
        <w:rPr>
          <w:spacing w:val="-4"/>
        </w:rPr>
        <w:t xml:space="preserve"> </w:t>
      </w:r>
      <w:r>
        <w:t>efficiently</w:t>
      </w:r>
      <w:r>
        <w:rPr>
          <w:spacing w:val="-6"/>
        </w:rPr>
        <w:t xml:space="preserve"> </w:t>
      </w:r>
      <w:r>
        <w:t xml:space="preserve">retrieves meaningful business </w:t>
      </w:r>
      <w:r>
        <w:rPr>
          <w:spacing w:val="-2"/>
        </w:rPr>
        <w:t>information.</w:t>
      </w:r>
    </w:p>
    <w:p w14:paraId="218B9EBB" w14:textId="77777777" w:rsidR="00A273BC" w:rsidRDefault="00A273BC">
      <w:pPr>
        <w:pStyle w:val="BodyText"/>
        <w:sectPr w:rsidR="00A273BC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218B9EBC" w14:textId="77777777" w:rsidR="00A273BC" w:rsidRDefault="003B347D">
      <w:pPr>
        <w:pStyle w:val="BodyText"/>
        <w:spacing w:before="75"/>
        <w:ind w:left="283" w:right="840"/>
      </w:pPr>
      <w:r>
        <w:lastRenderedPageBreak/>
        <w:t>Q7.</w:t>
      </w:r>
      <w:r>
        <w:rPr>
          <w:spacing w:val="-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relation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multivalued</w:t>
      </w:r>
      <w:r>
        <w:rPr>
          <w:spacing w:val="-3"/>
        </w:rPr>
        <w:t xml:space="preserve"> </w:t>
      </w:r>
      <w:r>
        <w:t>dependencies.</w:t>
      </w:r>
      <w:r>
        <w:rPr>
          <w:spacing w:val="-2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and decompose it into 4NF.</w:t>
      </w:r>
    </w:p>
    <w:p w14:paraId="218B9EBD" w14:textId="77777777" w:rsidR="00A273BC" w:rsidRDefault="003B347D">
      <w:pPr>
        <w:pStyle w:val="BodyText"/>
        <w:spacing w:line="480" w:lineRule="auto"/>
        <w:ind w:left="283" w:right="8259"/>
      </w:pPr>
      <w:r>
        <w:t>(BL4</w:t>
      </w:r>
      <w:r>
        <w:rPr>
          <w:spacing w:val="-16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 xml:space="preserve">Analyze) </w:t>
      </w:r>
      <w:r>
        <w:rPr>
          <w:spacing w:val="-2"/>
        </w:rPr>
        <w:t>Relation</w:t>
      </w:r>
    </w:p>
    <w:p w14:paraId="218B9EBE" w14:textId="77777777" w:rsidR="00A273BC" w:rsidRDefault="003B347D">
      <w:pPr>
        <w:pStyle w:val="ListParagraph1"/>
        <w:numPr>
          <w:ilvl w:val="0"/>
          <w:numId w:val="3"/>
        </w:numPr>
        <w:tabs>
          <w:tab w:val="left" w:pos="1003"/>
        </w:tabs>
        <w:spacing w:before="4" w:line="268" w:lineRule="exact"/>
      </w:pPr>
      <w:r>
        <w:rPr>
          <w:spacing w:val="-2"/>
        </w:rPr>
        <w:t>Student(</w:t>
      </w:r>
    </w:p>
    <w:p w14:paraId="218B9EBF" w14:textId="77777777" w:rsidR="00A273BC" w:rsidRDefault="003B347D">
      <w:pPr>
        <w:pStyle w:val="ListParagraph1"/>
        <w:numPr>
          <w:ilvl w:val="0"/>
          <w:numId w:val="3"/>
        </w:numPr>
        <w:tabs>
          <w:tab w:val="left" w:pos="1003"/>
        </w:tabs>
        <w:spacing w:line="268" w:lineRule="exact"/>
      </w:pPr>
      <w:r>
        <w:rPr>
          <w:spacing w:val="-2"/>
        </w:rPr>
        <w:t>Student_ID,</w:t>
      </w:r>
    </w:p>
    <w:p w14:paraId="218B9EC0" w14:textId="77777777" w:rsidR="00A273BC" w:rsidRDefault="003B347D">
      <w:pPr>
        <w:pStyle w:val="ListParagraph1"/>
        <w:numPr>
          <w:ilvl w:val="0"/>
          <w:numId w:val="3"/>
        </w:numPr>
        <w:tabs>
          <w:tab w:val="left" w:pos="1003"/>
        </w:tabs>
        <w:spacing w:line="268" w:lineRule="exact"/>
      </w:pPr>
      <w:r>
        <w:rPr>
          <w:spacing w:val="-2"/>
        </w:rPr>
        <w:t>Hobby,</w:t>
      </w:r>
    </w:p>
    <w:p w14:paraId="218B9EC1" w14:textId="77777777" w:rsidR="00A273BC" w:rsidRDefault="003B347D">
      <w:pPr>
        <w:pStyle w:val="ListParagraph1"/>
        <w:numPr>
          <w:ilvl w:val="0"/>
          <w:numId w:val="3"/>
        </w:numPr>
        <w:tabs>
          <w:tab w:val="left" w:pos="1003"/>
        </w:tabs>
        <w:spacing w:line="268" w:lineRule="exact"/>
      </w:pPr>
      <w:r>
        <w:rPr>
          <w:spacing w:val="-2"/>
        </w:rPr>
        <w:t>Language</w:t>
      </w:r>
    </w:p>
    <w:p w14:paraId="218B9EC2" w14:textId="77777777" w:rsidR="00A273BC" w:rsidRDefault="00A273BC"/>
    <w:p w14:paraId="218B9EC3" w14:textId="77777777" w:rsidR="00A273BC" w:rsidRDefault="003B347D">
      <w:pPr>
        <w:pStyle w:val="BodyText"/>
        <w:ind w:left="283"/>
      </w:pPr>
      <w:r>
        <w:t>Sample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218B9EC4" w14:textId="77777777" w:rsidR="00A273BC" w:rsidRDefault="00A273BC">
      <w:pPr>
        <w:pStyle w:val="BodyText"/>
        <w:spacing w:before="48" w:after="1"/>
        <w:rPr>
          <w:sz w:val="20"/>
        </w:rPr>
      </w:pPr>
    </w:p>
    <w:tbl>
      <w:tblPr>
        <w:tblW w:w="0" w:type="auto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10"/>
        <w:gridCol w:w="1673"/>
        <w:gridCol w:w="2336"/>
      </w:tblGrid>
      <w:tr w:rsidR="00A273BC" w14:paraId="218B9EC8" w14:textId="77777777">
        <w:trPr>
          <w:trHeight w:val="444"/>
        </w:trPr>
        <w:tc>
          <w:tcPr>
            <w:tcW w:w="2710" w:type="dxa"/>
          </w:tcPr>
          <w:p w14:paraId="218B9EC5" w14:textId="77777777" w:rsidR="00A273BC" w:rsidRDefault="003B347D">
            <w:pPr>
              <w:pStyle w:val="TableParagraph"/>
              <w:spacing w:before="84"/>
              <w:ind w:left="74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Student_ID</w:t>
            </w:r>
          </w:p>
        </w:tc>
        <w:tc>
          <w:tcPr>
            <w:tcW w:w="1673" w:type="dxa"/>
          </w:tcPr>
          <w:p w14:paraId="218B9EC6" w14:textId="77777777" w:rsidR="00A273BC" w:rsidRDefault="003B347D">
            <w:pPr>
              <w:pStyle w:val="TableParagraph"/>
              <w:spacing w:before="84"/>
              <w:ind w:left="48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Hobby</w:t>
            </w:r>
          </w:p>
        </w:tc>
        <w:tc>
          <w:tcPr>
            <w:tcW w:w="2336" w:type="dxa"/>
          </w:tcPr>
          <w:p w14:paraId="218B9EC7" w14:textId="77777777" w:rsidR="00A273BC" w:rsidRDefault="003B347D">
            <w:pPr>
              <w:pStyle w:val="TableParagraph"/>
              <w:spacing w:before="84"/>
              <w:ind w:left="653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Language</w:t>
            </w:r>
          </w:p>
        </w:tc>
      </w:tr>
      <w:tr w:rsidR="00A273BC" w14:paraId="218B9ECC" w14:textId="77777777">
        <w:trPr>
          <w:trHeight w:val="445"/>
        </w:trPr>
        <w:tc>
          <w:tcPr>
            <w:tcW w:w="2710" w:type="dxa"/>
          </w:tcPr>
          <w:p w14:paraId="218B9EC9" w14:textId="77777777" w:rsidR="00A273BC" w:rsidRDefault="003B347D">
            <w:pPr>
              <w:pStyle w:val="TableParagraph"/>
              <w:spacing w:before="77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1673" w:type="dxa"/>
          </w:tcPr>
          <w:p w14:paraId="218B9ECA" w14:textId="77777777" w:rsidR="00A273BC" w:rsidRDefault="003B347D">
            <w:pPr>
              <w:pStyle w:val="TableParagraph"/>
              <w:spacing w:before="77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Cricket</w:t>
            </w:r>
          </w:p>
        </w:tc>
        <w:tc>
          <w:tcPr>
            <w:tcW w:w="2336" w:type="dxa"/>
          </w:tcPr>
          <w:p w14:paraId="218B9ECB" w14:textId="77777777" w:rsidR="00A273BC" w:rsidRDefault="003B347D">
            <w:pPr>
              <w:pStyle w:val="TableParagraph"/>
              <w:spacing w:before="77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English</w:t>
            </w:r>
          </w:p>
        </w:tc>
      </w:tr>
      <w:tr w:rsidR="00A273BC" w14:paraId="218B9ED0" w14:textId="77777777">
        <w:trPr>
          <w:trHeight w:val="445"/>
        </w:trPr>
        <w:tc>
          <w:tcPr>
            <w:tcW w:w="2710" w:type="dxa"/>
          </w:tcPr>
          <w:p w14:paraId="218B9ECD" w14:textId="77777777" w:rsidR="00A273BC" w:rsidRDefault="003B347D">
            <w:pPr>
              <w:pStyle w:val="TableParagraph"/>
              <w:spacing w:before="77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1673" w:type="dxa"/>
          </w:tcPr>
          <w:p w14:paraId="218B9ECE" w14:textId="77777777" w:rsidR="00A273BC" w:rsidRDefault="003B347D">
            <w:pPr>
              <w:pStyle w:val="TableParagraph"/>
              <w:spacing w:before="77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Music</w:t>
            </w:r>
          </w:p>
        </w:tc>
        <w:tc>
          <w:tcPr>
            <w:tcW w:w="2336" w:type="dxa"/>
          </w:tcPr>
          <w:p w14:paraId="218B9ECF" w14:textId="77777777" w:rsidR="00A273BC" w:rsidRDefault="003B347D">
            <w:pPr>
              <w:pStyle w:val="TableParagraph"/>
              <w:spacing w:before="77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English</w:t>
            </w:r>
          </w:p>
        </w:tc>
      </w:tr>
      <w:tr w:rsidR="00A273BC" w14:paraId="218B9ED4" w14:textId="77777777">
        <w:trPr>
          <w:trHeight w:val="445"/>
        </w:trPr>
        <w:tc>
          <w:tcPr>
            <w:tcW w:w="2710" w:type="dxa"/>
          </w:tcPr>
          <w:p w14:paraId="218B9ED1" w14:textId="77777777" w:rsidR="00A273BC" w:rsidRDefault="003B347D">
            <w:pPr>
              <w:pStyle w:val="TableParagraph"/>
              <w:spacing w:before="77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1673" w:type="dxa"/>
          </w:tcPr>
          <w:p w14:paraId="218B9ED2" w14:textId="77777777" w:rsidR="00A273BC" w:rsidRDefault="003B347D">
            <w:pPr>
              <w:pStyle w:val="TableParagraph"/>
              <w:spacing w:before="77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Cricket</w:t>
            </w:r>
          </w:p>
        </w:tc>
        <w:tc>
          <w:tcPr>
            <w:tcW w:w="2336" w:type="dxa"/>
          </w:tcPr>
          <w:p w14:paraId="218B9ED3" w14:textId="77777777" w:rsidR="00A273BC" w:rsidRDefault="003B347D">
            <w:pPr>
              <w:pStyle w:val="TableParagraph"/>
              <w:spacing w:before="77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Hindi</w:t>
            </w:r>
          </w:p>
        </w:tc>
      </w:tr>
      <w:tr w:rsidR="00A273BC" w14:paraId="218B9ED8" w14:textId="77777777">
        <w:trPr>
          <w:trHeight w:val="468"/>
        </w:trPr>
        <w:tc>
          <w:tcPr>
            <w:tcW w:w="2710" w:type="dxa"/>
          </w:tcPr>
          <w:p w14:paraId="218B9ED5" w14:textId="77777777" w:rsidR="00A273BC" w:rsidRDefault="003B347D">
            <w:pPr>
              <w:pStyle w:val="TableParagraph"/>
              <w:spacing w:before="89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1673" w:type="dxa"/>
          </w:tcPr>
          <w:p w14:paraId="218B9ED6" w14:textId="77777777" w:rsidR="00A273BC" w:rsidRDefault="003B347D">
            <w:pPr>
              <w:pStyle w:val="TableParagraph"/>
              <w:spacing w:before="89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Music</w:t>
            </w:r>
          </w:p>
        </w:tc>
        <w:tc>
          <w:tcPr>
            <w:tcW w:w="2336" w:type="dxa"/>
          </w:tcPr>
          <w:p w14:paraId="218B9ED7" w14:textId="77777777" w:rsidR="00A273BC" w:rsidRDefault="003B347D">
            <w:pPr>
              <w:pStyle w:val="TableParagraph"/>
              <w:spacing w:before="89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Hindi</w:t>
            </w:r>
          </w:p>
        </w:tc>
      </w:tr>
    </w:tbl>
    <w:p w14:paraId="218B9ED9" w14:textId="77777777" w:rsidR="00A273BC" w:rsidRDefault="00A273BC">
      <w:pPr>
        <w:pStyle w:val="BodyText"/>
        <w:spacing w:before="247"/>
      </w:pPr>
    </w:p>
    <w:p w14:paraId="218B9EDA" w14:textId="77777777" w:rsidR="00A273BC" w:rsidRDefault="003B347D">
      <w:pPr>
        <w:spacing w:line="487" w:lineRule="auto"/>
        <w:ind w:left="283" w:right="6880"/>
      </w:pPr>
      <w:r>
        <w:rPr>
          <w:rFonts w:ascii="Arial" w:hAnsi="Arial"/>
          <w:b/>
        </w:rPr>
        <w:t>Multivalued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 xml:space="preserve">Dependencies </w:t>
      </w:r>
      <w:r>
        <w:t>Student_ID →→ Hobby Student_ID →→ Language</w:t>
      </w:r>
    </w:p>
    <w:p w14:paraId="218B9EDB" w14:textId="77777777" w:rsidR="00A273BC" w:rsidRDefault="00A273BC">
      <w:pPr>
        <w:spacing w:before="4"/>
      </w:pPr>
    </w:p>
    <w:p w14:paraId="218B9EDC" w14:textId="77777777" w:rsidR="00A273BC" w:rsidRDefault="003B347D">
      <w:pPr>
        <w:ind w:left="283"/>
      </w:pPr>
      <w:r>
        <w:t>The</w:t>
      </w:r>
      <w:r>
        <w:rPr>
          <w:spacing w:val="-6"/>
        </w:rPr>
        <w:t xml:space="preserve"> </w:t>
      </w:r>
      <w:r>
        <w:t>hobbies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languages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independent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other,</w:t>
      </w:r>
      <w:r>
        <w:rPr>
          <w:spacing w:val="-4"/>
        </w:rPr>
        <w:t xml:space="preserve"> </w:t>
      </w:r>
      <w:r>
        <w:t>causing</w:t>
      </w:r>
      <w:r>
        <w:rPr>
          <w:spacing w:val="-3"/>
        </w:rPr>
        <w:t xml:space="preserve"> </w:t>
      </w:r>
      <w:r>
        <w:rPr>
          <w:spacing w:val="-2"/>
        </w:rPr>
        <w:t>redundancy.</w:t>
      </w:r>
    </w:p>
    <w:p w14:paraId="218B9EDD" w14:textId="77777777" w:rsidR="00A273BC" w:rsidRDefault="00A273BC">
      <w:pPr>
        <w:spacing w:before="2"/>
      </w:pPr>
    </w:p>
    <w:p w14:paraId="218B9EDE" w14:textId="77777777" w:rsidR="00A273BC" w:rsidRDefault="003B347D">
      <w:pPr>
        <w:pStyle w:val="BodyText"/>
        <w:spacing w:before="1"/>
        <w:ind w:left="283"/>
      </w:pPr>
      <w:r>
        <w:t>4NF</w:t>
      </w:r>
      <w:r>
        <w:rPr>
          <w:spacing w:val="-2"/>
        </w:rPr>
        <w:t xml:space="preserve"> Decomposition</w:t>
      </w:r>
    </w:p>
    <w:p w14:paraId="218B9EDF" w14:textId="77777777" w:rsidR="00A273BC" w:rsidRDefault="00A273BC">
      <w:pPr>
        <w:pStyle w:val="BodyText"/>
      </w:pPr>
    </w:p>
    <w:p w14:paraId="218B9EE0" w14:textId="77777777" w:rsidR="00A273BC" w:rsidRDefault="003B347D">
      <w:pPr>
        <w:pStyle w:val="BodyText"/>
        <w:ind w:left="283"/>
      </w:pPr>
      <w:r>
        <w:t>Student</w:t>
      </w:r>
      <w:r>
        <w:rPr>
          <w:spacing w:val="-2"/>
        </w:rPr>
        <w:t xml:space="preserve"> </w:t>
      </w:r>
      <w:r>
        <w:t>Hobby</w:t>
      </w:r>
      <w:r>
        <w:rPr>
          <w:spacing w:val="-8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rPr>
          <w:spacing w:val="-2"/>
        </w:rPr>
        <w:t>language</w:t>
      </w:r>
    </w:p>
    <w:p w14:paraId="218B9EE1" w14:textId="77777777" w:rsidR="00A273BC" w:rsidRDefault="00A273BC">
      <w:pPr>
        <w:pStyle w:val="BodyText"/>
        <w:rPr>
          <w:sz w:val="20"/>
        </w:rPr>
      </w:pPr>
    </w:p>
    <w:p w14:paraId="218B9EE2" w14:textId="77777777" w:rsidR="00A273BC" w:rsidRDefault="003B347D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64" behindDoc="1" locked="0" layoutInCell="1" hidden="0" allowOverlap="1" wp14:anchorId="218B9F9B" wp14:editId="218B9F9C">
            <wp:simplePos x="0" y="0"/>
            <wp:positionH relativeFrom="page">
              <wp:posOffset>899794</wp:posOffset>
            </wp:positionH>
            <wp:positionV relativeFrom="paragraph">
              <wp:posOffset>175889</wp:posOffset>
            </wp:positionV>
            <wp:extent cx="3724274" cy="2590800"/>
            <wp:effectExtent l="0" t="0" r="0" b="0"/>
            <wp:wrapTopAndBottom/>
            <wp:docPr id="55" name="图片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4274" cy="25908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EE3" w14:textId="77777777" w:rsidR="00A273BC" w:rsidRDefault="00A273BC">
      <w:pPr>
        <w:pStyle w:val="BodyText"/>
        <w:rPr>
          <w:sz w:val="20"/>
        </w:rPr>
        <w:sectPr w:rsidR="00A273BC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218B9EE4" w14:textId="77777777" w:rsidR="00A273BC" w:rsidRDefault="003B347D">
      <w:pPr>
        <w:spacing w:before="81"/>
        <w:ind w:left="283"/>
      </w:pPr>
      <w:r>
        <w:lastRenderedPageBreak/>
        <w:t>Insert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218B9EE5" w14:textId="77777777" w:rsidR="00A273BC" w:rsidRDefault="003B347D">
      <w:pPr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65" behindDoc="1" locked="0" layoutInCell="1" hidden="0" allowOverlap="1" wp14:anchorId="218B9F9D" wp14:editId="218B9F9E">
            <wp:simplePos x="0" y="0"/>
            <wp:positionH relativeFrom="page">
              <wp:posOffset>899794</wp:posOffset>
            </wp:positionH>
            <wp:positionV relativeFrom="paragraph">
              <wp:posOffset>160144</wp:posOffset>
            </wp:positionV>
            <wp:extent cx="3924300" cy="2381250"/>
            <wp:effectExtent l="0" t="0" r="0" b="0"/>
            <wp:wrapTopAndBottom/>
            <wp:docPr id="58" name="图片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3812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EE6" w14:textId="77777777" w:rsidR="00A273BC" w:rsidRDefault="00A273BC"/>
    <w:p w14:paraId="218B9EE7" w14:textId="77777777" w:rsidR="00A273BC" w:rsidRDefault="00A273BC"/>
    <w:p w14:paraId="218B9EE8" w14:textId="77777777" w:rsidR="00A273BC" w:rsidRDefault="00A273BC">
      <w:pPr>
        <w:spacing w:before="62"/>
      </w:pPr>
    </w:p>
    <w:p w14:paraId="218B9EE9" w14:textId="77777777" w:rsidR="00A273BC" w:rsidRDefault="003B347D">
      <w:pPr>
        <w:ind w:left="283"/>
      </w:pPr>
      <w:r>
        <w:rPr>
          <w:spacing w:val="-2"/>
        </w:rPr>
        <w:t>Output</w:t>
      </w:r>
    </w:p>
    <w:p w14:paraId="218B9EEA" w14:textId="77777777" w:rsidR="00A273BC" w:rsidRDefault="003B347D">
      <w:pPr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66" behindDoc="1" locked="0" layoutInCell="1" hidden="0" allowOverlap="1" wp14:anchorId="218B9F9F" wp14:editId="218B9FA0">
            <wp:simplePos x="0" y="0"/>
            <wp:positionH relativeFrom="page">
              <wp:posOffset>775969</wp:posOffset>
            </wp:positionH>
            <wp:positionV relativeFrom="paragraph">
              <wp:posOffset>148580</wp:posOffset>
            </wp:positionV>
            <wp:extent cx="3517199" cy="3400425"/>
            <wp:effectExtent l="0" t="0" r="0" b="0"/>
            <wp:wrapTopAndBottom/>
            <wp:docPr id="61" name="图片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7199" cy="340042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EEB" w14:textId="77777777" w:rsidR="00A273BC" w:rsidRDefault="00A273BC"/>
    <w:p w14:paraId="218B9EEC" w14:textId="77777777" w:rsidR="00A273BC" w:rsidRDefault="00A273BC">
      <w:pPr>
        <w:spacing w:before="235"/>
      </w:pPr>
    </w:p>
    <w:p w14:paraId="218B9EED" w14:textId="77777777" w:rsidR="00A273BC" w:rsidRDefault="003B347D">
      <w:pPr>
        <w:pStyle w:val="BodyText"/>
        <w:ind w:left="283"/>
      </w:pPr>
      <w:r>
        <w:rPr>
          <w:spacing w:val="-2"/>
        </w:rPr>
        <w:t>Justification</w:t>
      </w:r>
    </w:p>
    <w:p w14:paraId="218B9EEE" w14:textId="77777777" w:rsidR="00A273BC" w:rsidRDefault="003B347D">
      <w:pPr>
        <w:pStyle w:val="BodyText"/>
        <w:spacing w:before="1"/>
        <w:ind w:left="283" w:right="840"/>
      </w:pPr>
      <w:r>
        <w:t>4NF removes multivalued dependencies by separating independent attributes into different</w:t>
      </w:r>
      <w:r>
        <w:rPr>
          <w:spacing w:val="-4"/>
        </w:rPr>
        <w:t xml:space="preserve"> </w:t>
      </w:r>
      <w:r>
        <w:t>relations.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eliminates</w:t>
      </w:r>
      <w:r>
        <w:rPr>
          <w:spacing w:val="-5"/>
        </w:rPr>
        <w:t xml:space="preserve"> </w:t>
      </w:r>
      <w:r>
        <w:t>redundancy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prevents</w:t>
      </w:r>
      <w:r>
        <w:rPr>
          <w:spacing w:val="-3"/>
        </w:rPr>
        <w:t xml:space="preserve"> </w:t>
      </w:r>
      <w:r>
        <w:t>unnecessary</w:t>
      </w:r>
      <w:r>
        <w:rPr>
          <w:spacing w:val="-3"/>
        </w:rPr>
        <w:t xml:space="preserve"> </w:t>
      </w:r>
      <w:r>
        <w:t>duplication of data.</w:t>
      </w:r>
    </w:p>
    <w:p w14:paraId="218B9EEF" w14:textId="77777777" w:rsidR="00A273BC" w:rsidRDefault="00A273BC">
      <w:pPr>
        <w:pStyle w:val="BodyText"/>
        <w:sectPr w:rsidR="00A273BC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218B9EF0" w14:textId="77777777" w:rsidR="00A273BC" w:rsidRDefault="003B347D">
      <w:pPr>
        <w:pStyle w:val="BodyText"/>
        <w:spacing w:before="75"/>
        <w:ind w:left="283" w:right="897"/>
      </w:pPr>
      <w:r>
        <w:lastRenderedPageBreak/>
        <w:t>Q8.</w:t>
      </w:r>
      <w:r>
        <w:rPr>
          <w:spacing w:val="-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designer</w:t>
      </w:r>
      <w:r>
        <w:rPr>
          <w:spacing w:val="-1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improper</w:t>
      </w:r>
      <w:r>
        <w:rPr>
          <w:spacing w:val="-3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leading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inconsistent</w:t>
      </w:r>
      <w:r>
        <w:rPr>
          <w:spacing w:val="-1"/>
        </w:rPr>
        <w:t xml:space="preserve"> </w:t>
      </w:r>
      <w:r>
        <w:t>data. Evaluate the schema and suggest appropriate integrity constraints.</w:t>
      </w:r>
    </w:p>
    <w:p w14:paraId="218B9EF1" w14:textId="77777777" w:rsidR="00A273BC" w:rsidRDefault="003B347D">
      <w:pPr>
        <w:pStyle w:val="BodyText"/>
        <w:spacing w:line="480" w:lineRule="auto"/>
        <w:ind w:left="283" w:right="7645"/>
      </w:pPr>
      <w:r>
        <w:t>(BL5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Evaluate) Create Table</w:t>
      </w:r>
    </w:p>
    <w:p w14:paraId="218B9EF2" w14:textId="77777777" w:rsidR="00A273BC" w:rsidRDefault="003B347D">
      <w:pPr>
        <w:pStyle w:val="BodyText"/>
        <w:spacing w:before="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67" behindDoc="1" locked="0" layoutInCell="1" hidden="0" allowOverlap="1" wp14:anchorId="218B9FA1" wp14:editId="218B9FA2">
            <wp:simplePos x="0" y="0"/>
            <wp:positionH relativeFrom="page">
              <wp:posOffset>899794</wp:posOffset>
            </wp:positionH>
            <wp:positionV relativeFrom="paragraph">
              <wp:posOffset>172293</wp:posOffset>
            </wp:positionV>
            <wp:extent cx="4410074" cy="1638300"/>
            <wp:effectExtent l="0" t="0" r="0" b="0"/>
            <wp:wrapTopAndBottom/>
            <wp:docPr id="64" name="图片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4" cy="16383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EF3" w14:textId="77777777" w:rsidR="00A273BC" w:rsidRDefault="00A273BC">
      <w:pPr>
        <w:pStyle w:val="BodyText"/>
        <w:spacing w:before="183"/>
      </w:pPr>
    </w:p>
    <w:p w14:paraId="218B9EF4" w14:textId="77777777" w:rsidR="00A273BC" w:rsidRDefault="003B347D">
      <w:pPr>
        <w:pStyle w:val="BodyText"/>
        <w:spacing w:before="1"/>
        <w:ind w:left="283"/>
      </w:pPr>
      <w:r>
        <w:t>Insert</w:t>
      </w:r>
      <w:r>
        <w:rPr>
          <w:spacing w:val="-5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218B9EF5" w14:textId="77777777" w:rsidR="00A273BC" w:rsidRDefault="003B347D">
      <w:pPr>
        <w:pStyle w:val="BodyText"/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68" behindDoc="1" locked="0" layoutInCell="1" hidden="0" allowOverlap="1" wp14:anchorId="218B9FA3" wp14:editId="218B9FA4">
            <wp:simplePos x="0" y="0"/>
            <wp:positionH relativeFrom="page">
              <wp:posOffset>873760</wp:posOffset>
            </wp:positionH>
            <wp:positionV relativeFrom="paragraph">
              <wp:posOffset>161952</wp:posOffset>
            </wp:positionV>
            <wp:extent cx="4676774" cy="933450"/>
            <wp:effectExtent l="0" t="0" r="0" b="0"/>
            <wp:wrapTopAndBottom/>
            <wp:docPr id="67" name="图片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4" cy="9334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EF6" w14:textId="77777777" w:rsidR="00A273BC" w:rsidRDefault="00A273BC">
      <w:pPr>
        <w:pStyle w:val="BodyText"/>
      </w:pPr>
    </w:p>
    <w:p w14:paraId="218B9EF7" w14:textId="77777777" w:rsidR="00A273BC" w:rsidRDefault="00A273BC">
      <w:pPr>
        <w:pStyle w:val="BodyText"/>
        <w:spacing w:before="45"/>
      </w:pPr>
    </w:p>
    <w:p w14:paraId="218B9EF8" w14:textId="77777777" w:rsidR="00A273BC" w:rsidRDefault="003B347D">
      <w:pPr>
        <w:pStyle w:val="BodyText"/>
        <w:spacing w:before="1"/>
        <w:ind w:left="283"/>
      </w:pPr>
      <w:r>
        <w:t>Display</w:t>
      </w:r>
      <w:r>
        <w:rPr>
          <w:spacing w:val="-6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rPr>
          <w:spacing w:val="-2"/>
        </w:rPr>
        <w:t>table</w:t>
      </w:r>
    </w:p>
    <w:p w14:paraId="218B9EF9" w14:textId="77777777" w:rsidR="00A273BC" w:rsidRDefault="003B347D">
      <w:pPr>
        <w:pStyle w:val="BodyText"/>
        <w:spacing w:before="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69" behindDoc="1" locked="0" layoutInCell="1" hidden="0" allowOverlap="1" wp14:anchorId="218B9FA5" wp14:editId="218B9FA6">
            <wp:simplePos x="0" y="0"/>
            <wp:positionH relativeFrom="page">
              <wp:posOffset>899794</wp:posOffset>
            </wp:positionH>
            <wp:positionV relativeFrom="paragraph">
              <wp:posOffset>162599</wp:posOffset>
            </wp:positionV>
            <wp:extent cx="5514974" cy="1619250"/>
            <wp:effectExtent l="0" t="0" r="0" b="0"/>
            <wp:wrapTopAndBottom/>
            <wp:docPr id="70" name="图片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14974" cy="16192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EFA" w14:textId="77777777" w:rsidR="00A273BC" w:rsidRDefault="00A273BC">
      <w:pPr>
        <w:pStyle w:val="BodyText"/>
        <w:spacing w:before="230"/>
      </w:pPr>
    </w:p>
    <w:p w14:paraId="218B9EFB" w14:textId="77777777" w:rsidR="00A273BC" w:rsidRDefault="003B347D">
      <w:pPr>
        <w:pStyle w:val="BodyText"/>
        <w:spacing w:before="1"/>
        <w:ind w:left="283"/>
      </w:pPr>
      <w:r>
        <w:t>Test</w:t>
      </w:r>
      <w:r>
        <w:rPr>
          <w:spacing w:val="-3"/>
        </w:rPr>
        <w:t xml:space="preserve"> </w:t>
      </w:r>
      <w:r>
        <w:rPr>
          <w:spacing w:val="-2"/>
        </w:rPr>
        <w:t>Constraint</w:t>
      </w:r>
    </w:p>
    <w:p w14:paraId="218B9EFC" w14:textId="77777777" w:rsidR="00A273BC" w:rsidRDefault="00A273BC">
      <w:pPr>
        <w:pStyle w:val="BodyText"/>
        <w:rPr>
          <w:sz w:val="20"/>
        </w:rPr>
      </w:pPr>
    </w:p>
    <w:p w14:paraId="218B9EFD" w14:textId="77777777" w:rsidR="00A273BC" w:rsidRDefault="003B347D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70" behindDoc="1" locked="0" layoutInCell="1" hidden="0" allowOverlap="1" wp14:anchorId="218B9FA7" wp14:editId="218B9FA8">
            <wp:simplePos x="0" y="0"/>
            <wp:positionH relativeFrom="page">
              <wp:posOffset>899794</wp:posOffset>
            </wp:positionH>
            <wp:positionV relativeFrom="paragraph">
              <wp:posOffset>175934</wp:posOffset>
            </wp:positionV>
            <wp:extent cx="4772025" cy="609600"/>
            <wp:effectExtent l="0" t="0" r="0" b="0"/>
            <wp:wrapTopAndBottom/>
            <wp:docPr id="73" name="图片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096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EFE" w14:textId="77777777" w:rsidR="00A273BC" w:rsidRDefault="00A273BC">
      <w:pPr>
        <w:pStyle w:val="BodyText"/>
        <w:rPr>
          <w:sz w:val="20"/>
        </w:rPr>
        <w:sectPr w:rsidR="00A273BC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218B9EFF" w14:textId="77777777" w:rsidR="00A273BC" w:rsidRDefault="003B347D">
      <w:pPr>
        <w:spacing w:before="81"/>
        <w:ind w:left="283"/>
      </w:pPr>
      <w:r>
        <w:rPr>
          <w:spacing w:val="-2"/>
        </w:rPr>
        <w:lastRenderedPageBreak/>
        <w:t>OUTPUT:</w:t>
      </w:r>
    </w:p>
    <w:p w14:paraId="218B9F00" w14:textId="77777777" w:rsidR="00A273BC" w:rsidRDefault="00A273BC">
      <w:pPr>
        <w:rPr>
          <w:sz w:val="20"/>
        </w:rPr>
      </w:pPr>
    </w:p>
    <w:p w14:paraId="218B9F01" w14:textId="77777777" w:rsidR="00A273BC" w:rsidRDefault="003B347D">
      <w:pPr>
        <w:spacing w:before="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71" behindDoc="1" locked="0" layoutInCell="1" hidden="0" allowOverlap="1" wp14:anchorId="218B9FA9" wp14:editId="218B9FAA">
            <wp:simplePos x="0" y="0"/>
            <wp:positionH relativeFrom="page">
              <wp:posOffset>903605</wp:posOffset>
            </wp:positionH>
            <wp:positionV relativeFrom="paragraph">
              <wp:posOffset>177056</wp:posOffset>
            </wp:positionV>
            <wp:extent cx="6240426" cy="1069371"/>
            <wp:effectExtent l="0" t="0" r="0" b="0"/>
            <wp:wrapTopAndBottom/>
            <wp:docPr id="76" name="图片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40426" cy="1069371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F02" w14:textId="77777777" w:rsidR="00A273BC" w:rsidRDefault="00A273BC"/>
    <w:p w14:paraId="218B9F03" w14:textId="77777777" w:rsidR="00A273BC" w:rsidRDefault="00A273BC">
      <w:pPr>
        <w:spacing w:before="94"/>
      </w:pPr>
    </w:p>
    <w:p w14:paraId="218B9F04" w14:textId="77777777" w:rsidR="00A273BC" w:rsidRDefault="003B347D">
      <w:pPr>
        <w:pStyle w:val="BodyText"/>
        <w:ind w:left="283"/>
      </w:pPr>
      <w:r>
        <w:t>Integrity</w:t>
      </w:r>
      <w:r>
        <w:rPr>
          <w:spacing w:val="-9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rPr>
          <w:spacing w:val="-4"/>
        </w:rPr>
        <w:t>Used</w:t>
      </w:r>
    </w:p>
    <w:p w14:paraId="218B9F05" w14:textId="77777777" w:rsidR="00A273BC" w:rsidRDefault="00A273BC">
      <w:pPr>
        <w:pStyle w:val="BodyText"/>
        <w:spacing w:before="1"/>
      </w:pPr>
    </w:p>
    <w:p w14:paraId="218B9F06" w14:textId="77777777" w:rsidR="00A273BC" w:rsidRDefault="003B347D">
      <w:pPr>
        <w:pStyle w:val="ListParagraph1"/>
        <w:numPr>
          <w:ilvl w:val="0"/>
          <w:numId w:val="4"/>
        </w:numPr>
        <w:tabs>
          <w:tab w:val="left" w:pos="1003"/>
        </w:tabs>
      </w:pPr>
      <w:r>
        <w:rPr>
          <w:rFonts w:ascii="Arial" w:hAnsi="Arial"/>
          <w:b/>
        </w:rPr>
        <w:t>PRIMARY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KEY</w:t>
      </w:r>
      <w:r>
        <w:rPr>
          <w:rFonts w:ascii="Arial" w:hAnsi="Arial"/>
          <w:b/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Prevents</w:t>
      </w:r>
      <w:r>
        <w:rPr>
          <w:spacing w:val="-3"/>
        </w:rPr>
        <w:t xml:space="preserve"> </w:t>
      </w:r>
      <w:r>
        <w:t>duplicate</w:t>
      </w:r>
      <w:r>
        <w:rPr>
          <w:spacing w:val="-5"/>
        </w:rPr>
        <w:t xml:space="preserve"> </w:t>
      </w:r>
      <w:r>
        <w:t>employee</w:t>
      </w:r>
      <w:r>
        <w:rPr>
          <w:spacing w:val="-4"/>
        </w:rPr>
        <w:t xml:space="preserve"> IDs.</w:t>
      </w:r>
    </w:p>
    <w:p w14:paraId="218B9F07" w14:textId="77777777" w:rsidR="00A273BC" w:rsidRDefault="00A273BC">
      <w:pPr>
        <w:spacing w:before="2"/>
      </w:pPr>
    </w:p>
    <w:p w14:paraId="218B9F08" w14:textId="77777777" w:rsidR="00A273BC" w:rsidRDefault="003B347D">
      <w:pPr>
        <w:pStyle w:val="ListParagraph1"/>
        <w:numPr>
          <w:ilvl w:val="0"/>
          <w:numId w:val="4"/>
        </w:numPr>
        <w:tabs>
          <w:tab w:val="left" w:pos="1003"/>
        </w:tabs>
      </w:pPr>
      <w:r>
        <w:rPr>
          <w:rFonts w:ascii="Arial" w:hAnsi="Arial"/>
          <w:b/>
        </w:rPr>
        <w:t>NOT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NULL</w:t>
      </w:r>
      <w:r>
        <w:rPr>
          <w:rFonts w:ascii="Arial" w:hAnsi="Arial"/>
          <w:b/>
          <w:spacing w:val="-4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Employee</w:t>
      </w:r>
      <w:r>
        <w:rPr>
          <w:spacing w:val="2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empty.</w:t>
      </w:r>
    </w:p>
    <w:p w14:paraId="218B9F09" w14:textId="77777777" w:rsidR="00A273BC" w:rsidRDefault="00A273BC">
      <w:pPr>
        <w:spacing w:before="2"/>
      </w:pPr>
    </w:p>
    <w:p w14:paraId="218B9F0A" w14:textId="77777777" w:rsidR="00A273BC" w:rsidRDefault="003B347D">
      <w:pPr>
        <w:pStyle w:val="ListParagraph1"/>
        <w:numPr>
          <w:ilvl w:val="0"/>
          <w:numId w:val="4"/>
        </w:numPr>
        <w:tabs>
          <w:tab w:val="left" w:pos="1003"/>
        </w:tabs>
      </w:pPr>
      <w:r>
        <w:rPr>
          <w:rFonts w:ascii="Arial" w:hAnsi="Arial"/>
          <w:b/>
        </w:rPr>
        <w:t>UNIQUE</w:t>
      </w:r>
      <w:r>
        <w:rPr>
          <w:rFonts w:ascii="Arial" w:hAnsi="Arial"/>
          <w:b/>
          <w:spacing w:val="-7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Prevents</w:t>
      </w:r>
      <w:r>
        <w:rPr>
          <w:spacing w:val="-6"/>
        </w:rPr>
        <w:t xml:space="preserve"> </w:t>
      </w:r>
      <w:r>
        <w:t>duplicate</w:t>
      </w:r>
      <w:r>
        <w:rPr>
          <w:spacing w:val="-2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rPr>
          <w:spacing w:val="-2"/>
        </w:rPr>
        <w:t>addresses.</w:t>
      </w:r>
    </w:p>
    <w:p w14:paraId="218B9F0B" w14:textId="77777777" w:rsidR="00A273BC" w:rsidRDefault="00A273BC">
      <w:pPr>
        <w:spacing w:before="2"/>
      </w:pPr>
    </w:p>
    <w:p w14:paraId="218B9F0C" w14:textId="77777777" w:rsidR="00A273BC" w:rsidRDefault="003B347D">
      <w:pPr>
        <w:pStyle w:val="ListParagraph1"/>
        <w:numPr>
          <w:ilvl w:val="0"/>
          <w:numId w:val="4"/>
        </w:numPr>
        <w:tabs>
          <w:tab w:val="left" w:pos="1003"/>
        </w:tabs>
        <w:spacing w:before="1"/>
      </w:pPr>
      <w:r>
        <w:rPr>
          <w:rFonts w:ascii="Arial" w:hAnsi="Arial"/>
          <w:b/>
        </w:rPr>
        <w:t>CHECK</w:t>
      </w:r>
      <w:r>
        <w:rPr>
          <w:rFonts w:ascii="Arial" w:hAnsi="Arial"/>
          <w:b/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Ensures</w:t>
      </w:r>
      <w:r>
        <w:rPr>
          <w:spacing w:val="-3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greater</w:t>
      </w:r>
      <w:r>
        <w:rPr>
          <w:spacing w:val="-3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rPr>
          <w:spacing w:val="-2"/>
        </w:rPr>
        <w:t>zero.</w:t>
      </w:r>
    </w:p>
    <w:p w14:paraId="218B9F0D" w14:textId="77777777" w:rsidR="00A273BC" w:rsidRDefault="00A273BC"/>
    <w:p w14:paraId="218B9F0E" w14:textId="77777777" w:rsidR="00A273BC" w:rsidRDefault="00A273BC"/>
    <w:p w14:paraId="218B9F0F" w14:textId="77777777" w:rsidR="00A273BC" w:rsidRDefault="00A273BC">
      <w:pPr>
        <w:spacing w:before="8"/>
      </w:pPr>
    </w:p>
    <w:p w14:paraId="218B9F10" w14:textId="77777777" w:rsidR="00A273BC" w:rsidRDefault="003B347D">
      <w:pPr>
        <w:pStyle w:val="BodyText"/>
        <w:ind w:left="283"/>
      </w:pPr>
      <w:r>
        <w:rPr>
          <w:spacing w:val="-2"/>
        </w:rPr>
        <w:t>Justification</w:t>
      </w:r>
    </w:p>
    <w:p w14:paraId="218B9F11" w14:textId="77777777" w:rsidR="00A273BC" w:rsidRDefault="003B347D">
      <w:pPr>
        <w:spacing w:before="8" w:line="242" w:lineRule="auto"/>
        <w:ind w:left="283" w:right="906"/>
      </w:pPr>
      <w:r>
        <w:t>Integrity constraints maintain data accuracy and consistency by preventing invalid or duplicate entries.</w:t>
      </w:r>
      <w:r>
        <w:rPr>
          <w:spacing w:val="-2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improve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reliability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reduce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chances</w:t>
      </w:r>
      <w:r>
        <w:rPr>
          <w:spacing w:val="-2"/>
        </w:rPr>
        <w:t xml:space="preserve"> </w:t>
      </w:r>
      <w:r>
        <w:t xml:space="preserve">of inconsistent </w:t>
      </w:r>
      <w:r>
        <w:rPr>
          <w:spacing w:val="-2"/>
        </w:rPr>
        <w:t>data.</w:t>
      </w:r>
    </w:p>
    <w:p w14:paraId="218B9F12" w14:textId="77777777" w:rsidR="00A273BC" w:rsidRDefault="00A273BC"/>
    <w:p w14:paraId="218B9F13" w14:textId="77777777" w:rsidR="00A273BC" w:rsidRDefault="00A273BC">
      <w:pPr>
        <w:spacing w:before="6"/>
      </w:pPr>
    </w:p>
    <w:p w14:paraId="218B9F14" w14:textId="77777777" w:rsidR="00A273BC" w:rsidRDefault="003B347D">
      <w:pPr>
        <w:pStyle w:val="BodyText"/>
        <w:ind w:left="283" w:right="897"/>
      </w:pPr>
      <w:r>
        <w:t>Q9.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relational</w:t>
      </w:r>
      <w:r>
        <w:rPr>
          <w:spacing w:val="-1"/>
        </w:rPr>
        <w:t xml:space="preserve"> </w:t>
      </w:r>
      <w:r>
        <w:t>schema,</w:t>
      </w:r>
      <w:r>
        <w:rPr>
          <w:spacing w:val="-3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presence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dependencies</w:t>
      </w:r>
      <w:r>
        <w:rPr>
          <w:spacing w:val="-2"/>
        </w:rPr>
        <w:t xml:space="preserve"> </w:t>
      </w:r>
      <w:r>
        <w:t>and decompose it into 5NF to remove redundancy.</w:t>
      </w:r>
    </w:p>
    <w:p w14:paraId="218B9F15" w14:textId="77777777" w:rsidR="00A273BC" w:rsidRDefault="003B347D">
      <w:pPr>
        <w:pStyle w:val="BodyText"/>
        <w:spacing w:line="251" w:lineRule="exact"/>
        <w:ind w:left="283"/>
      </w:pPr>
      <w:r>
        <w:t>(BL6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Create)</w:t>
      </w:r>
    </w:p>
    <w:p w14:paraId="218B9F16" w14:textId="77777777" w:rsidR="00A273BC" w:rsidRDefault="00A273BC">
      <w:pPr>
        <w:pStyle w:val="BodyText"/>
        <w:spacing w:before="7"/>
      </w:pPr>
    </w:p>
    <w:p w14:paraId="218B9F17" w14:textId="77777777" w:rsidR="00A273BC" w:rsidRDefault="003B347D">
      <w:pPr>
        <w:ind w:left="283"/>
      </w:pPr>
      <w:r>
        <w:t>Given</w:t>
      </w:r>
      <w:r>
        <w:rPr>
          <w:spacing w:val="-5"/>
        </w:rPr>
        <w:t xml:space="preserve"> </w:t>
      </w:r>
      <w:r>
        <w:rPr>
          <w:spacing w:val="-2"/>
        </w:rPr>
        <w:t>Relation</w:t>
      </w:r>
    </w:p>
    <w:p w14:paraId="218B9F18" w14:textId="77777777" w:rsidR="00A273BC" w:rsidRDefault="00A273BC">
      <w:pPr>
        <w:spacing w:before="6"/>
      </w:pPr>
    </w:p>
    <w:p w14:paraId="218B9F19" w14:textId="77777777" w:rsidR="00A273BC" w:rsidRDefault="003B347D">
      <w:pPr>
        <w:pStyle w:val="ListParagraph1"/>
        <w:numPr>
          <w:ilvl w:val="0"/>
          <w:numId w:val="4"/>
        </w:numPr>
        <w:tabs>
          <w:tab w:val="left" w:pos="1003"/>
        </w:tabs>
        <w:spacing w:before="1" w:line="268" w:lineRule="exact"/>
      </w:pPr>
      <w:r>
        <w:rPr>
          <w:spacing w:val="-2"/>
        </w:rPr>
        <w:t>Supply(</w:t>
      </w:r>
    </w:p>
    <w:p w14:paraId="218B9F1A" w14:textId="77777777" w:rsidR="00A273BC" w:rsidRDefault="003B347D">
      <w:pPr>
        <w:pStyle w:val="ListParagraph1"/>
        <w:numPr>
          <w:ilvl w:val="0"/>
          <w:numId w:val="4"/>
        </w:numPr>
        <w:tabs>
          <w:tab w:val="left" w:pos="1003"/>
        </w:tabs>
        <w:spacing w:line="268" w:lineRule="exact"/>
      </w:pPr>
      <w:r>
        <w:rPr>
          <w:spacing w:val="-2"/>
        </w:rPr>
        <w:t>Supplier_ID,</w:t>
      </w:r>
    </w:p>
    <w:p w14:paraId="218B9F1B" w14:textId="77777777" w:rsidR="00A273BC" w:rsidRDefault="003B347D">
      <w:pPr>
        <w:pStyle w:val="ListParagraph1"/>
        <w:numPr>
          <w:ilvl w:val="0"/>
          <w:numId w:val="4"/>
        </w:numPr>
        <w:tabs>
          <w:tab w:val="left" w:pos="1003"/>
        </w:tabs>
        <w:spacing w:line="268" w:lineRule="exact"/>
      </w:pPr>
      <w:r>
        <w:rPr>
          <w:spacing w:val="-2"/>
        </w:rPr>
        <w:t>Product_ID,</w:t>
      </w:r>
    </w:p>
    <w:p w14:paraId="218B9F1C" w14:textId="77777777" w:rsidR="00A273BC" w:rsidRDefault="003B347D">
      <w:pPr>
        <w:pStyle w:val="ListParagraph1"/>
        <w:numPr>
          <w:ilvl w:val="0"/>
          <w:numId w:val="4"/>
        </w:numPr>
        <w:tabs>
          <w:tab w:val="left" w:pos="1003"/>
        </w:tabs>
        <w:spacing w:line="268" w:lineRule="exact"/>
      </w:pPr>
      <w:r>
        <w:rPr>
          <w:spacing w:val="-2"/>
        </w:rPr>
        <w:t>Project_ID</w:t>
      </w:r>
    </w:p>
    <w:p w14:paraId="218B9F1D" w14:textId="77777777" w:rsidR="00A273BC" w:rsidRDefault="003B347D">
      <w:pPr>
        <w:pStyle w:val="ListParagraph1"/>
        <w:numPr>
          <w:ilvl w:val="0"/>
          <w:numId w:val="4"/>
        </w:numPr>
        <w:tabs>
          <w:tab w:val="left" w:pos="1003"/>
        </w:tabs>
      </w:pPr>
      <w:r>
        <w:rPr>
          <w:spacing w:val="-10"/>
        </w:rPr>
        <w:t>)</w:t>
      </w:r>
    </w:p>
    <w:p w14:paraId="218B9F1E" w14:textId="77777777" w:rsidR="00A273BC" w:rsidRDefault="003B347D">
      <w:pPr>
        <w:pStyle w:val="BodyText"/>
        <w:spacing w:before="246"/>
        <w:ind w:left="283"/>
      </w:pPr>
      <w:r>
        <w:t>Sample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218B9F1F" w14:textId="77777777" w:rsidR="00A273BC" w:rsidRDefault="00A273BC">
      <w:pPr>
        <w:pStyle w:val="BodyText"/>
        <w:rPr>
          <w:sz w:val="20"/>
        </w:rPr>
      </w:pPr>
    </w:p>
    <w:p w14:paraId="218B9F20" w14:textId="77777777" w:rsidR="00A273BC" w:rsidRDefault="00A273BC">
      <w:pPr>
        <w:pStyle w:val="BodyText"/>
        <w:spacing w:before="73"/>
        <w:rPr>
          <w:sz w:val="20"/>
        </w:rPr>
      </w:pPr>
    </w:p>
    <w:tbl>
      <w:tblPr>
        <w:tblW w:w="0" w:type="auto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72"/>
        <w:gridCol w:w="2279"/>
        <w:gridCol w:w="2133"/>
      </w:tblGrid>
      <w:tr w:rsidR="00A273BC" w14:paraId="218B9F24" w14:textId="77777777">
        <w:trPr>
          <w:trHeight w:val="348"/>
        </w:trPr>
        <w:tc>
          <w:tcPr>
            <w:tcW w:w="2372" w:type="dxa"/>
          </w:tcPr>
          <w:p w14:paraId="218B9F21" w14:textId="77777777" w:rsidR="00A273BC" w:rsidRDefault="003B347D">
            <w:pPr>
              <w:pStyle w:val="TableParagraph"/>
              <w:spacing w:before="33"/>
              <w:ind w:left="54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Supplier_ID</w:t>
            </w:r>
          </w:p>
        </w:tc>
        <w:tc>
          <w:tcPr>
            <w:tcW w:w="2279" w:type="dxa"/>
          </w:tcPr>
          <w:p w14:paraId="218B9F22" w14:textId="77777777" w:rsidR="00A273BC" w:rsidRDefault="003B347D">
            <w:pPr>
              <w:pStyle w:val="TableParagraph"/>
              <w:spacing w:before="33"/>
              <w:ind w:left="523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Product_ID</w:t>
            </w:r>
          </w:p>
        </w:tc>
        <w:tc>
          <w:tcPr>
            <w:tcW w:w="2133" w:type="dxa"/>
          </w:tcPr>
          <w:p w14:paraId="218B9F23" w14:textId="77777777" w:rsidR="00A273BC" w:rsidRDefault="003B347D">
            <w:pPr>
              <w:pStyle w:val="TableParagraph"/>
              <w:spacing w:before="33"/>
              <w:ind w:left="491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Project_ID</w:t>
            </w:r>
          </w:p>
        </w:tc>
      </w:tr>
      <w:tr w:rsidR="00A273BC" w14:paraId="218B9F28" w14:textId="77777777">
        <w:trPr>
          <w:trHeight w:val="382"/>
        </w:trPr>
        <w:tc>
          <w:tcPr>
            <w:tcW w:w="2372" w:type="dxa"/>
          </w:tcPr>
          <w:p w14:paraId="218B9F25" w14:textId="77777777" w:rsidR="00A273BC" w:rsidRDefault="003B347D">
            <w:pPr>
              <w:pStyle w:val="TableParagraph"/>
              <w:spacing w:before="46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S1</w:t>
            </w:r>
          </w:p>
        </w:tc>
        <w:tc>
          <w:tcPr>
            <w:tcW w:w="2279" w:type="dxa"/>
          </w:tcPr>
          <w:p w14:paraId="218B9F26" w14:textId="77777777" w:rsidR="00A273BC" w:rsidRDefault="003B347D">
            <w:pPr>
              <w:pStyle w:val="TableParagraph"/>
              <w:spacing w:before="46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P1</w:t>
            </w:r>
          </w:p>
        </w:tc>
        <w:tc>
          <w:tcPr>
            <w:tcW w:w="2133" w:type="dxa"/>
          </w:tcPr>
          <w:p w14:paraId="218B9F27" w14:textId="77777777" w:rsidR="00A273BC" w:rsidRDefault="003B347D">
            <w:pPr>
              <w:pStyle w:val="TableParagraph"/>
              <w:spacing w:before="46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J1</w:t>
            </w:r>
          </w:p>
        </w:tc>
      </w:tr>
      <w:tr w:rsidR="00A273BC" w14:paraId="218B9F2C" w14:textId="77777777">
        <w:trPr>
          <w:trHeight w:val="368"/>
        </w:trPr>
        <w:tc>
          <w:tcPr>
            <w:tcW w:w="2372" w:type="dxa"/>
          </w:tcPr>
          <w:p w14:paraId="218B9F29" w14:textId="77777777" w:rsidR="00A273BC" w:rsidRDefault="003B347D">
            <w:pPr>
              <w:pStyle w:val="TableParagraph"/>
              <w:spacing w:before="41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S1</w:t>
            </w:r>
          </w:p>
        </w:tc>
        <w:tc>
          <w:tcPr>
            <w:tcW w:w="2279" w:type="dxa"/>
          </w:tcPr>
          <w:p w14:paraId="218B9F2A" w14:textId="77777777" w:rsidR="00A273BC" w:rsidRDefault="003B347D">
            <w:pPr>
              <w:pStyle w:val="TableParagraph"/>
              <w:spacing w:before="41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P2</w:t>
            </w:r>
          </w:p>
        </w:tc>
        <w:tc>
          <w:tcPr>
            <w:tcW w:w="2133" w:type="dxa"/>
          </w:tcPr>
          <w:p w14:paraId="218B9F2B" w14:textId="77777777" w:rsidR="00A273BC" w:rsidRDefault="003B347D">
            <w:pPr>
              <w:pStyle w:val="TableParagraph"/>
              <w:spacing w:before="41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J1</w:t>
            </w:r>
          </w:p>
        </w:tc>
      </w:tr>
      <w:tr w:rsidR="00A273BC" w14:paraId="218B9F30" w14:textId="77777777">
        <w:trPr>
          <w:trHeight w:val="383"/>
        </w:trPr>
        <w:tc>
          <w:tcPr>
            <w:tcW w:w="2372" w:type="dxa"/>
          </w:tcPr>
          <w:p w14:paraId="218B9F2D" w14:textId="77777777" w:rsidR="00A273BC" w:rsidRDefault="003B347D">
            <w:pPr>
              <w:pStyle w:val="TableParagraph"/>
              <w:spacing w:before="49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S2</w:t>
            </w:r>
          </w:p>
        </w:tc>
        <w:tc>
          <w:tcPr>
            <w:tcW w:w="2279" w:type="dxa"/>
          </w:tcPr>
          <w:p w14:paraId="218B9F2E" w14:textId="77777777" w:rsidR="00A273BC" w:rsidRDefault="003B347D">
            <w:pPr>
              <w:pStyle w:val="TableParagraph"/>
              <w:spacing w:before="49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P1</w:t>
            </w:r>
          </w:p>
        </w:tc>
        <w:tc>
          <w:tcPr>
            <w:tcW w:w="2133" w:type="dxa"/>
          </w:tcPr>
          <w:p w14:paraId="218B9F2F" w14:textId="77777777" w:rsidR="00A273BC" w:rsidRDefault="003B347D">
            <w:pPr>
              <w:pStyle w:val="TableParagraph"/>
              <w:spacing w:before="49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J2</w:t>
            </w:r>
          </w:p>
        </w:tc>
      </w:tr>
    </w:tbl>
    <w:p w14:paraId="218B9F31" w14:textId="77777777" w:rsidR="00A273BC" w:rsidRDefault="00A273BC">
      <w:pPr>
        <w:pStyle w:val="TableParagraph"/>
        <w:rPr>
          <w:rFonts w:ascii="Times New Roman" w:hAnsi="Times New Roman"/>
          <w:sz w:val="24"/>
        </w:rPr>
        <w:sectPr w:rsidR="00A273BC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218B9F32" w14:textId="77777777" w:rsidR="00A273BC" w:rsidRDefault="003B347D">
      <w:pPr>
        <w:pStyle w:val="BodyText"/>
        <w:spacing w:before="75"/>
        <w:ind w:left="283"/>
      </w:pPr>
      <w:r>
        <w:lastRenderedPageBreak/>
        <w:t>Join</w:t>
      </w:r>
      <w:r>
        <w:rPr>
          <w:spacing w:val="-1"/>
        </w:rPr>
        <w:t xml:space="preserve"> </w:t>
      </w:r>
      <w:r>
        <w:rPr>
          <w:spacing w:val="-2"/>
        </w:rPr>
        <w:t>Dependency</w:t>
      </w:r>
    </w:p>
    <w:p w14:paraId="218B9F33" w14:textId="77777777" w:rsidR="00A273BC" w:rsidRDefault="00A273BC">
      <w:pPr>
        <w:pStyle w:val="BodyText"/>
        <w:spacing w:before="4"/>
      </w:pPr>
    </w:p>
    <w:p w14:paraId="218B9F34" w14:textId="77777777" w:rsidR="00A273BC" w:rsidRDefault="003B347D">
      <w:pPr>
        <w:spacing w:line="245" w:lineRule="auto"/>
        <w:ind w:left="283" w:right="840"/>
      </w:pPr>
      <w:r>
        <w:t>The</w:t>
      </w:r>
      <w:r>
        <w:rPr>
          <w:spacing w:val="-2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a Join Dependency</w:t>
      </w:r>
      <w:r>
        <w:rPr>
          <w:spacing w:val="-1"/>
        </w:rPr>
        <w:t xml:space="preserve"> </w:t>
      </w:r>
      <w:r>
        <w:t>because suppliers, products, and projects can</w:t>
      </w:r>
      <w:r>
        <w:rPr>
          <w:spacing w:val="-2"/>
        </w:rPr>
        <w:t xml:space="preserve"> </w:t>
      </w:r>
      <w:r>
        <w:t>be stored independently and later joined.</w:t>
      </w:r>
    </w:p>
    <w:p w14:paraId="218B9F35" w14:textId="77777777" w:rsidR="00A273BC" w:rsidRDefault="003B347D">
      <w:pPr>
        <w:pStyle w:val="BodyText"/>
        <w:spacing w:before="247"/>
        <w:ind w:left="283"/>
      </w:pPr>
      <w:r>
        <w:t>Decomposition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5NF</w:t>
      </w:r>
    </w:p>
    <w:p w14:paraId="218B9F36" w14:textId="77777777" w:rsidR="00A273BC" w:rsidRDefault="00A273BC">
      <w:pPr>
        <w:pStyle w:val="BodyText"/>
      </w:pPr>
    </w:p>
    <w:p w14:paraId="218B9F37" w14:textId="77777777" w:rsidR="00A273BC" w:rsidRDefault="003B347D">
      <w:pPr>
        <w:pStyle w:val="BodyText"/>
        <w:spacing w:before="1"/>
        <w:ind w:left="283"/>
      </w:pPr>
      <w:r>
        <w:t>Create</w:t>
      </w:r>
      <w:r>
        <w:rPr>
          <w:spacing w:val="-7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Supplier</w:t>
      </w:r>
      <w:r>
        <w:rPr>
          <w:spacing w:val="-3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supplier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218B9F38" w14:textId="77777777" w:rsidR="00A273BC" w:rsidRDefault="003B347D">
      <w:pPr>
        <w:pStyle w:val="BodyText"/>
        <w:spacing w:before="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72" behindDoc="1" locked="0" layoutInCell="1" hidden="0" allowOverlap="1" wp14:anchorId="218B9FAB" wp14:editId="218B9FAC">
            <wp:simplePos x="0" y="0"/>
            <wp:positionH relativeFrom="page">
              <wp:posOffset>903605</wp:posOffset>
            </wp:positionH>
            <wp:positionV relativeFrom="paragraph">
              <wp:posOffset>164680</wp:posOffset>
            </wp:positionV>
            <wp:extent cx="4784089" cy="3648075"/>
            <wp:effectExtent l="0" t="0" r="0" b="0"/>
            <wp:wrapTopAndBottom/>
            <wp:docPr id="79" name="图片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84089" cy="36480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F39" w14:textId="77777777" w:rsidR="00A273BC" w:rsidRDefault="00A273BC">
      <w:pPr>
        <w:pStyle w:val="BodyText"/>
      </w:pPr>
    </w:p>
    <w:p w14:paraId="218B9F3A" w14:textId="77777777" w:rsidR="00A273BC" w:rsidRDefault="00A273BC">
      <w:pPr>
        <w:pStyle w:val="BodyText"/>
        <w:spacing w:before="68"/>
      </w:pPr>
    </w:p>
    <w:p w14:paraId="218B9F3B" w14:textId="77777777" w:rsidR="00A273BC" w:rsidRDefault="003B347D">
      <w:pPr>
        <w:pStyle w:val="BodyText"/>
        <w:ind w:left="283"/>
      </w:pPr>
      <w:r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218B9F3C" w14:textId="77777777" w:rsidR="00A273BC" w:rsidRDefault="003B347D">
      <w:pPr>
        <w:pStyle w:val="BodyText"/>
        <w:spacing w:before="6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73" behindDoc="1" locked="0" layoutInCell="1" hidden="0" allowOverlap="1" wp14:anchorId="218B9FAD" wp14:editId="218B9FAE">
            <wp:simplePos x="0" y="0"/>
            <wp:positionH relativeFrom="page">
              <wp:posOffset>1009650</wp:posOffset>
            </wp:positionH>
            <wp:positionV relativeFrom="paragraph">
              <wp:posOffset>143181</wp:posOffset>
            </wp:positionV>
            <wp:extent cx="4836795" cy="3600450"/>
            <wp:effectExtent l="0" t="0" r="0" b="0"/>
            <wp:wrapTopAndBottom/>
            <wp:docPr id="82" name="图片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6795" cy="36004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F3D" w14:textId="77777777" w:rsidR="00A273BC" w:rsidRDefault="00A273BC">
      <w:pPr>
        <w:pStyle w:val="BodyText"/>
        <w:rPr>
          <w:sz w:val="17"/>
        </w:rPr>
        <w:sectPr w:rsidR="00A273BC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218B9F3E" w14:textId="77777777" w:rsidR="00A273BC" w:rsidRDefault="003B347D">
      <w:pPr>
        <w:spacing w:before="81"/>
        <w:ind w:left="283"/>
      </w:pPr>
      <w:r>
        <w:lastRenderedPageBreak/>
        <w:t>Display</w:t>
      </w:r>
      <w:r>
        <w:rPr>
          <w:spacing w:val="-11"/>
        </w:rPr>
        <w:t xml:space="preserve"> </w:t>
      </w:r>
      <w:r>
        <w:rPr>
          <w:spacing w:val="-2"/>
        </w:rPr>
        <w:t>tables</w:t>
      </w:r>
    </w:p>
    <w:p w14:paraId="218B9F3F" w14:textId="77777777" w:rsidR="00A273BC" w:rsidRDefault="003B347D">
      <w:pPr>
        <w:spacing w:before="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74" behindDoc="1" locked="0" layoutInCell="1" hidden="0" allowOverlap="1" wp14:anchorId="218B9FAF" wp14:editId="218B9FB0">
            <wp:simplePos x="0" y="0"/>
            <wp:positionH relativeFrom="page">
              <wp:posOffset>903605</wp:posOffset>
            </wp:positionH>
            <wp:positionV relativeFrom="paragraph">
              <wp:posOffset>161414</wp:posOffset>
            </wp:positionV>
            <wp:extent cx="4280659" cy="3908869"/>
            <wp:effectExtent l="0" t="0" r="0" b="0"/>
            <wp:wrapTopAndBottom/>
            <wp:docPr id="85" name="图片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80659" cy="390886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F40" w14:textId="77777777" w:rsidR="00A273BC" w:rsidRDefault="00A273BC">
      <w:pPr>
        <w:spacing w:before="170"/>
      </w:pPr>
    </w:p>
    <w:p w14:paraId="218B9F41" w14:textId="77777777" w:rsidR="00A273BC" w:rsidRDefault="003B347D">
      <w:pPr>
        <w:pStyle w:val="BodyText"/>
        <w:ind w:left="283"/>
      </w:pPr>
      <w:r>
        <w:rPr>
          <w:spacing w:val="-2"/>
        </w:rPr>
        <w:t>OUTPUT</w:t>
      </w:r>
    </w:p>
    <w:p w14:paraId="218B9F42" w14:textId="77777777" w:rsidR="00A273BC" w:rsidRDefault="003B347D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75" behindDoc="1" locked="0" layoutInCell="1" hidden="0" allowOverlap="1" wp14:anchorId="218B9FB1" wp14:editId="218B9FB2">
            <wp:simplePos x="0" y="0"/>
            <wp:positionH relativeFrom="page">
              <wp:posOffset>908050</wp:posOffset>
            </wp:positionH>
            <wp:positionV relativeFrom="paragraph">
              <wp:posOffset>129106</wp:posOffset>
            </wp:positionV>
            <wp:extent cx="4202776" cy="3637788"/>
            <wp:effectExtent l="0" t="0" r="0" b="0"/>
            <wp:wrapTopAndBottom/>
            <wp:docPr id="88" name="图片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02776" cy="363778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F43" w14:textId="77777777" w:rsidR="00A273BC" w:rsidRDefault="00A273BC">
      <w:pPr>
        <w:pStyle w:val="BodyText"/>
        <w:spacing w:before="141"/>
      </w:pPr>
    </w:p>
    <w:p w14:paraId="218B9F44" w14:textId="77777777" w:rsidR="00A273BC" w:rsidRDefault="003B347D">
      <w:pPr>
        <w:pStyle w:val="BodyText"/>
        <w:spacing w:line="252" w:lineRule="exact"/>
        <w:ind w:left="283"/>
      </w:pPr>
      <w:r>
        <w:rPr>
          <w:spacing w:val="-2"/>
        </w:rPr>
        <w:t>Justification</w:t>
      </w:r>
    </w:p>
    <w:p w14:paraId="218B9F45" w14:textId="77777777" w:rsidR="00A273BC" w:rsidRDefault="003B347D">
      <w:pPr>
        <w:pStyle w:val="BodyText"/>
        <w:ind w:left="283" w:right="897"/>
      </w:pPr>
      <w:r>
        <w:t>5NF</w:t>
      </w:r>
      <w:r>
        <w:rPr>
          <w:spacing w:val="-2"/>
        </w:rPr>
        <w:t xml:space="preserve"> </w:t>
      </w:r>
      <w:r>
        <w:t>removes</w:t>
      </w:r>
      <w:r>
        <w:rPr>
          <w:spacing w:val="-2"/>
        </w:rPr>
        <w:t xml:space="preserve"> </w:t>
      </w:r>
      <w:r>
        <w:t>redundancy</w:t>
      </w:r>
      <w:r>
        <w:rPr>
          <w:spacing w:val="-6"/>
        </w:rPr>
        <w:t xml:space="preserve"> </w:t>
      </w:r>
      <w:r>
        <w:t>caused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join dependencies</w:t>
      </w:r>
      <w:r>
        <w:rPr>
          <w:spacing w:val="-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decomposing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 into smaller relations. The original relation can be reconstructed using JOIN operations without losing information.</w:t>
      </w:r>
    </w:p>
    <w:p w14:paraId="218B9F46" w14:textId="77777777" w:rsidR="00A273BC" w:rsidRDefault="00A273BC">
      <w:pPr>
        <w:pStyle w:val="BodyText"/>
        <w:sectPr w:rsidR="00A273BC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218B9F47" w14:textId="77777777" w:rsidR="00A273BC" w:rsidRDefault="003B347D">
      <w:pPr>
        <w:pStyle w:val="BodyText"/>
        <w:spacing w:before="75"/>
        <w:ind w:left="283" w:right="840"/>
      </w:pPr>
      <w:r>
        <w:lastRenderedPageBreak/>
        <w:t>Q10. A</w:t>
      </w:r>
      <w:r>
        <w:rPr>
          <w:spacing w:val="-10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inefficient</w:t>
      </w:r>
      <w:r>
        <w:rPr>
          <w:spacing w:val="-1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retrieval. Analyze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and optimize them using joins, indexing concepts, or query restructuring.</w:t>
      </w:r>
    </w:p>
    <w:p w14:paraId="218B9F48" w14:textId="77777777" w:rsidR="00A273BC" w:rsidRDefault="003B347D">
      <w:pPr>
        <w:pStyle w:val="BodyText"/>
        <w:spacing w:line="480" w:lineRule="auto"/>
        <w:ind w:left="283" w:right="7645"/>
      </w:pPr>
      <w:r>
        <w:t>(BL5 – Evaluate) Create Tables Student,</w:t>
      </w:r>
      <w:r>
        <w:rPr>
          <w:spacing w:val="-16"/>
        </w:rPr>
        <w:t xml:space="preserve"> </w:t>
      </w:r>
      <w:r>
        <w:t>department</w:t>
      </w:r>
    </w:p>
    <w:p w14:paraId="218B9F49" w14:textId="77777777" w:rsidR="00A273BC" w:rsidRDefault="003B347D">
      <w:pPr>
        <w:pStyle w:val="BodyText"/>
        <w:spacing w:before="6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76" behindDoc="1" locked="0" layoutInCell="1" hidden="0" allowOverlap="1" wp14:anchorId="218B9FB3" wp14:editId="218B9FB4">
            <wp:simplePos x="0" y="0"/>
            <wp:positionH relativeFrom="page">
              <wp:posOffset>903605</wp:posOffset>
            </wp:positionH>
            <wp:positionV relativeFrom="paragraph">
              <wp:posOffset>48496</wp:posOffset>
            </wp:positionV>
            <wp:extent cx="4891097" cy="3306603"/>
            <wp:effectExtent l="0" t="0" r="0" b="0"/>
            <wp:wrapTopAndBottom/>
            <wp:docPr id="91" name="图片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91097" cy="3306603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F4A" w14:textId="77777777" w:rsidR="00A273BC" w:rsidRDefault="00A273BC">
      <w:pPr>
        <w:pStyle w:val="BodyText"/>
      </w:pPr>
    </w:p>
    <w:p w14:paraId="218B9F4B" w14:textId="77777777" w:rsidR="00A273BC" w:rsidRDefault="00A273BC">
      <w:pPr>
        <w:pStyle w:val="BodyText"/>
      </w:pPr>
    </w:p>
    <w:p w14:paraId="218B9F4C" w14:textId="77777777" w:rsidR="00A273BC" w:rsidRDefault="00A273BC">
      <w:pPr>
        <w:pStyle w:val="BodyText"/>
      </w:pPr>
    </w:p>
    <w:p w14:paraId="218B9F4D" w14:textId="77777777" w:rsidR="00A273BC" w:rsidRDefault="00A273BC">
      <w:pPr>
        <w:pStyle w:val="BodyText"/>
        <w:spacing w:before="29"/>
      </w:pPr>
    </w:p>
    <w:p w14:paraId="218B9F4E" w14:textId="77777777" w:rsidR="00A273BC" w:rsidRDefault="003B347D">
      <w:pPr>
        <w:pStyle w:val="BodyText"/>
        <w:ind w:left="405"/>
      </w:pPr>
      <w:r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218B9F4F" w14:textId="77777777" w:rsidR="00A273BC" w:rsidRDefault="003B347D">
      <w:pPr>
        <w:pStyle w:val="BodyText"/>
        <w:spacing w:before="4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77" behindDoc="1" locked="0" layoutInCell="1" hidden="0" allowOverlap="1" wp14:anchorId="218B9FB5" wp14:editId="218B9FB6">
            <wp:simplePos x="0" y="0"/>
            <wp:positionH relativeFrom="page">
              <wp:posOffset>903605</wp:posOffset>
            </wp:positionH>
            <wp:positionV relativeFrom="paragraph">
              <wp:posOffset>187947</wp:posOffset>
            </wp:positionV>
            <wp:extent cx="5013871" cy="3219258"/>
            <wp:effectExtent l="0" t="0" r="0" b="0"/>
            <wp:wrapTopAndBottom/>
            <wp:docPr id="94" name="图片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13871" cy="321925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F50" w14:textId="77777777" w:rsidR="00A273BC" w:rsidRDefault="00A273BC">
      <w:pPr>
        <w:pStyle w:val="BodyText"/>
        <w:rPr>
          <w:sz w:val="20"/>
        </w:rPr>
        <w:sectPr w:rsidR="00A273BC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218B9F51" w14:textId="77777777" w:rsidR="00A273BC" w:rsidRDefault="003B347D">
      <w:pPr>
        <w:spacing w:before="81"/>
        <w:ind w:left="283"/>
      </w:pPr>
      <w:r>
        <w:lastRenderedPageBreak/>
        <w:t>Display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tables</w:t>
      </w:r>
    </w:p>
    <w:p w14:paraId="218B9F52" w14:textId="77777777" w:rsidR="00A273BC" w:rsidRDefault="003B347D">
      <w:pPr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78" behindDoc="1" locked="0" layoutInCell="1" hidden="0" allowOverlap="1" wp14:anchorId="218B9FB7" wp14:editId="218B9FB8">
            <wp:simplePos x="0" y="0"/>
            <wp:positionH relativeFrom="page">
              <wp:posOffset>903605</wp:posOffset>
            </wp:positionH>
            <wp:positionV relativeFrom="paragraph">
              <wp:posOffset>182369</wp:posOffset>
            </wp:positionV>
            <wp:extent cx="4587228" cy="5049774"/>
            <wp:effectExtent l="0" t="0" r="0" b="0"/>
            <wp:wrapTopAndBottom/>
            <wp:docPr id="97" name="图片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7228" cy="504977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F53" w14:textId="77777777" w:rsidR="00A273BC" w:rsidRDefault="00A273BC"/>
    <w:p w14:paraId="218B9F54" w14:textId="77777777" w:rsidR="00A273BC" w:rsidRDefault="00A273BC">
      <w:pPr>
        <w:spacing w:before="114"/>
      </w:pPr>
    </w:p>
    <w:p w14:paraId="218B9F55" w14:textId="77777777" w:rsidR="00A273BC" w:rsidRDefault="003B347D">
      <w:pPr>
        <w:pStyle w:val="BodyText"/>
        <w:ind w:left="283"/>
      </w:pPr>
      <w:r>
        <w:t>Creating</w:t>
      </w:r>
      <w:r>
        <w:rPr>
          <w:spacing w:val="-4"/>
        </w:rPr>
        <w:t xml:space="preserve"> </w:t>
      </w:r>
      <w:r>
        <w:rPr>
          <w:spacing w:val="-2"/>
        </w:rPr>
        <w:t>index</w:t>
      </w:r>
    </w:p>
    <w:p w14:paraId="218B9F56" w14:textId="77777777" w:rsidR="00A273BC" w:rsidRDefault="00A273BC">
      <w:pPr>
        <w:pStyle w:val="BodyText"/>
        <w:rPr>
          <w:sz w:val="20"/>
        </w:rPr>
      </w:pPr>
    </w:p>
    <w:p w14:paraId="218B9F57" w14:textId="77777777" w:rsidR="00A273BC" w:rsidRDefault="003B347D">
      <w:pPr>
        <w:pStyle w:val="BodyText"/>
        <w:spacing w:before="14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79" behindDoc="1" locked="0" layoutInCell="1" hidden="0" allowOverlap="1" wp14:anchorId="218B9FB9" wp14:editId="218B9FBA">
            <wp:simplePos x="0" y="0"/>
            <wp:positionH relativeFrom="page">
              <wp:posOffset>903605</wp:posOffset>
            </wp:positionH>
            <wp:positionV relativeFrom="paragraph">
              <wp:posOffset>251447</wp:posOffset>
            </wp:positionV>
            <wp:extent cx="5098437" cy="1464848"/>
            <wp:effectExtent l="0" t="0" r="0" b="0"/>
            <wp:wrapTopAndBottom/>
            <wp:docPr id="100" name="图片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98437" cy="146484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F58" w14:textId="77777777" w:rsidR="00A273BC" w:rsidRDefault="00A273BC">
      <w:pPr>
        <w:pStyle w:val="BodyText"/>
        <w:rPr>
          <w:sz w:val="20"/>
        </w:rPr>
        <w:sectPr w:rsidR="00A273BC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218B9F59" w14:textId="77777777" w:rsidR="00A273BC" w:rsidRDefault="003B347D">
      <w:pPr>
        <w:pStyle w:val="BodyText"/>
        <w:spacing w:before="75"/>
        <w:ind w:left="283"/>
      </w:pPr>
      <w:r>
        <w:rPr>
          <w:spacing w:val="-2"/>
        </w:rPr>
        <w:lastRenderedPageBreak/>
        <w:t>OUT[UT</w:t>
      </w:r>
    </w:p>
    <w:p w14:paraId="218B9F5A" w14:textId="77777777" w:rsidR="00A273BC" w:rsidRDefault="003B347D">
      <w:pPr>
        <w:pStyle w:val="BodyText"/>
        <w:spacing w:before="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80" behindDoc="1" locked="0" layoutInCell="1" hidden="0" allowOverlap="1" wp14:anchorId="218B9FBB" wp14:editId="218B9FBC">
            <wp:simplePos x="0" y="0"/>
            <wp:positionH relativeFrom="page">
              <wp:posOffset>903605</wp:posOffset>
            </wp:positionH>
            <wp:positionV relativeFrom="paragraph">
              <wp:posOffset>162700</wp:posOffset>
            </wp:positionV>
            <wp:extent cx="4935735" cy="2011679"/>
            <wp:effectExtent l="0" t="0" r="0" b="0"/>
            <wp:wrapTopAndBottom/>
            <wp:docPr id="103" name="图片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5735" cy="201167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8B9F5B" w14:textId="77777777" w:rsidR="00A273BC" w:rsidRDefault="00A273BC">
      <w:pPr>
        <w:pStyle w:val="BodyText"/>
        <w:spacing w:before="117"/>
      </w:pPr>
    </w:p>
    <w:p w14:paraId="218B9F5C" w14:textId="77777777" w:rsidR="00A273BC" w:rsidRDefault="003B347D">
      <w:pPr>
        <w:pStyle w:val="BodyText"/>
        <w:ind w:left="283"/>
      </w:pPr>
      <w:r>
        <w:t>Performance</w:t>
      </w:r>
      <w:r>
        <w:rPr>
          <w:spacing w:val="-4"/>
        </w:rPr>
        <w:t xml:space="preserve"> </w:t>
      </w:r>
      <w:r>
        <w:rPr>
          <w:spacing w:val="-2"/>
        </w:rPr>
        <w:t>Comparison</w:t>
      </w:r>
    </w:p>
    <w:p w14:paraId="218B9F5D" w14:textId="77777777" w:rsidR="00A273BC" w:rsidRDefault="00A273BC">
      <w:pPr>
        <w:pStyle w:val="BodyText"/>
        <w:rPr>
          <w:sz w:val="20"/>
        </w:rPr>
      </w:pPr>
    </w:p>
    <w:p w14:paraId="218B9F5E" w14:textId="77777777" w:rsidR="00A273BC" w:rsidRDefault="00A273BC">
      <w:pPr>
        <w:pStyle w:val="BodyText"/>
        <w:spacing w:before="71"/>
        <w:rPr>
          <w:sz w:val="20"/>
        </w:rPr>
      </w:pPr>
    </w:p>
    <w:tbl>
      <w:tblPr>
        <w:tblW w:w="0" w:type="auto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21"/>
        <w:gridCol w:w="3586"/>
      </w:tblGrid>
      <w:tr w:rsidR="00A273BC" w14:paraId="218B9F61" w14:textId="77777777">
        <w:trPr>
          <w:trHeight w:val="456"/>
        </w:trPr>
        <w:tc>
          <w:tcPr>
            <w:tcW w:w="3821" w:type="dxa"/>
          </w:tcPr>
          <w:p w14:paraId="218B9F5F" w14:textId="77777777" w:rsidR="00A273BC" w:rsidRDefault="003B347D">
            <w:pPr>
              <w:pStyle w:val="TableParagraph"/>
              <w:spacing w:before="91"/>
              <w:ind w:left="84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Before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Optimization</w:t>
            </w:r>
          </w:p>
        </w:tc>
        <w:tc>
          <w:tcPr>
            <w:tcW w:w="3586" w:type="dxa"/>
          </w:tcPr>
          <w:p w14:paraId="218B9F60" w14:textId="77777777" w:rsidR="00A273BC" w:rsidRDefault="003B347D">
            <w:pPr>
              <w:pStyle w:val="TableParagraph"/>
              <w:spacing w:before="91"/>
              <w:ind w:left="80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After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Optimization</w:t>
            </w:r>
          </w:p>
        </w:tc>
      </w:tr>
      <w:tr w:rsidR="00A273BC" w14:paraId="218B9F64" w14:textId="77777777">
        <w:trPr>
          <w:trHeight w:val="457"/>
        </w:trPr>
        <w:tc>
          <w:tcPr>
            <w:tcW w:w="3821" w:type="dxa"/>
          </w:tcPr>
          <w:p w14:paraId="218B9F62" w14:textId="77777777" w:rsidR="00A273BC" w:rsidRDefault="003B347D">
            <w:pPr>
              <w:pStyle w:val="TableParagraph"/>
              <w:spacing w:before="85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Subquery</w:t>
            </w:r>
          </w:p>
        </w:tc>
        <w:tc>
          <w:tcPr>
            <w:tcW w:w="3586" w:type="dxa"/>
          </w:tcPr>
          <w:p w14:paraId="218B9F63" w14:textId="77777777" w:rsidR="00A273BC" w:rsidRDefault="003B347D">
            <w:pPr>
              <w:pStyle w:val="TableParagraph"/>
              <w:spacing w:before="85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JOIN</w:t>
            </w:r>
          </w:p>
        </w:tc>
      </w:tr>
      <w:tr w:rsidR="00A273BC" w14:paraId="218B9F67" w14:textId="77777777">
        <w:trPr>
          <w:trHeight w:val="454"/>
        </w:trPr>
        <w:tc>
          <w:tcPr>
            <w:tcW w:w="3821" w:type="dxa"/>
          </w:tcPr>
          <w:p w14:paraId="218B9F65" w14:textId="77777777" w:rsidR="00A273BC" w:rsidRDefault="003B347D">
            <w:pPr>
              <w:pStyle w:val="TableParagraph"/>
              <w:spacing w:before="85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Index</w:t>
            </w:r>
          </w:p>
        </w:tc>
        <w:tc>
          <w:tcPr>
            <w:tcW w:w="3586" w:type="dxa"/>
          </w:tcPr>
          <w:p w14:paraId="218B9F66" w14:textId="77777777" w:rsidR="00A273BC" w:rsidRDefault="003B347D">
            <w:pPr>
              <w:pStyle w:val="TableParagraph"/>
              <w:spacing w:before="85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Created</w:t>
            </w:r>
          </w:p>
        </w:tc>
      </w:tr>
      <w:tr w:rsidR="00A273BC" w14:paraId="218B9F6A" w14:textId="77777777">
        <w:trPr>
          <w:trHeight w:val="457"/>
        </w:trPr>
        <w:tc>
          <w:tcPr>
            <w:tcW w:w="3821" w:type="dxa"/>
          </w:tcPr>
          <w:p w14:paraId="218B9F68" w14:textId="77777777" w:rsidR="00A273BC" w:rsidRDefault="003B347D">
            <w:pPr>
              <w:pStyle w:val="TableParagraph"/>
              <w:spacing w:before="85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Slower</w:t>
            </w:r>
          </w:p>
        </w:tc>
        <w:tc>
          <w:tcPr>
            <w:tcW w:w="3586" w:type="dxa"/>
          </w:tcPr>
          <w:p w14:paraId="218B9F69" w14:textId="77777777" w:rsidR="00A273BC" w:rsidRDefault="003B347D">
            <w:pPr>
              <w:pStyle w:val="TableParagraph"/>
              <w:spacing w:before="85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Faster</w:t>
            </w:r>
          </w:p>
        </w:tc>
      </w:tr>
      <w:tr w:rsidR="00A273BC" w14:paraId="218B9F6D" w14:textId="77777777">
        <w:trPr>
          <w:trHeight w:val="477"/>
        </w:trPr>
        <w:tc>
          <w:tcPr>
            <w:tcW w:w="3821" w:type="dxa"/>
          </w:tcPr>
          <w:p w14:paraId="218B9F6B" w14:textId="77777777" w:rsidR="00A273BC" w:rsidRDefault="003B347D">
            <w:pPr>
              <w:pStyle w:val="TableParagraph"/>
              <w:spacing w:before="95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Repeated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Search</w:t>
            </w:r>
          </w:p>
        </w:tc>
        <w:tc>
          <w:tcPr>
            <w:tcW w:w="3586" w:type="dxa"/>
          </w:tcPr>
          <w:p w14:paraId="218B9F6C" w14:textId="77777777" w:rsidR="00A273BC" w:rsidRDefault="003B347D">
            <w:pPr>
              <w:pStyle w:val="TableParagraph"/>
              <w:spacing w:before="95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Optimized </w:t>
            </w:r>
            <w:r>
              <w:rPr>
                <w:rFonts w:ascii="Times New Roman" w:hAnsi="Times New Roman"/>
                <w:spacing w:val="-2"/>
                <w:sz w:val="24"/>
              </w:rPr>
              <w:t>Search</w:t>
            </w:r>
          </w:p>
        </w:tc>
      </w:tr>
    </w:tbl>
    <w:p w14:paraId="218B9F6E" w14:textId="77777777" w:rsidR="00A273BC" w:rsidRDefault="00A273BC">
      <w:pPr>
        <w:pStyle w:val="BodyText"/>
      </w:pPr>
    </w:p>
    <w:p w14:paraId="218B9F6F" w14:textId="77777777" w:rsidR="00A273BC" w:rsidRDefault="00A273BC">
      <w:pPr>
        <w:pStyle w:val="BodyText"/>
      </w:pPr>
    </w:p>
    <w:p w14:paraId="218B9F70" w14:textId="77777777" w:rsidR="00A273BC" w:rsidRDefault="00A273BC">
      <w:pPr>
        <w:pStyle w:val="BodyText"/>
        <w:spacing w:before="251"/>
      </w:pPr>
    </w:p>
    <w:p w14:paraId="218B9F71" w14:textId="77777777" w:rsidR="00A273BC" w:rsidRDefault="003B347D">
      <w:pPr>
        <w:pStyle w:val="BodyText"/>
        <w:spacing w:line="252" w:lineRule="exact"/>
        <w:ind w:left="283"/>
      </w:pPr>
      <w:r>
        <w:rPr>
          <w:spacing w:val="-2"/>
        </w:rPr>
        <w:t>Justification</w:t>
      </w:r>
    </w:p>
    <w:p w14:paraId="218B9F72" w14:textId="77777777" w:rsidR="00A273BC" w:rsidRDefault="003B347D">
      <w:pPr>
        <w:pStyle w:val="BodyText"/>
        <w:ind w:left="283" w:right="1550"/>
        <w:jc w:val="both"/>
      </w:pPr>
      <w:r>
        <w:t>Replacing</w:t>
      </w:r>
      <w:r>
        <w:rPr>
          <w:spacing w:val="-1"/>
        </w:rPr>
        <w:t xml:space="preserve"> </w:t>
      </w:r>
      <w:r>
        <w:t>subqueries</w:t>
      </w:r>
      <w:r>
        <w:rPr>
          <w:spacing w:val="-6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JOINs</w:t>
      </w:r>
      <w:r>
        <w:rPr>
          <w:spacing w:val="-3"/>
        </w:rPr>
        <w:t xml:space="preserve"> </w:t>
      </w:r>
      <w:r>
        <w:t>improves</w:t>
      </w:r>
      <w:r>
        <w:rPr>
          <w:spacing w:val="-1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efficiency</w:t>
      </w:r>
      <w:r>
        <w:rPr>
          <w:spacing w:val="-8"/>
        </w:rPr>
        <w:t xml:space="preserve"> </w:t>
      </w:r>
      <w:r>
        <w:t>when retrieving related</w:t>
      </w:r>
      <w:r>
        <w:rPr>
          <w:spacing w:val="-4"/>
        </w:rPr>
        <w:t xml:space="preserve"> </w:t>
      </w:r>
      <w:r>
        <w:t>data. Creating</w:t>
      </w:r>
      <w:r>
        <w:rPr>
          <w:spacing w:val="-5"/>
        </w:rPr>
        <w:t xml:space="preserve"> </w:t>
      </w:r>
      <w:r>
        <w:t>indexes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frequently</w:t>
      </w:r>
      <w:r>
        <w:rPr>
          <w:spacing w:val="-6"/>
        </w:rPr>
        <w:t xml:space="preserve"> </w:t>
      </w:r>
      <w:r>
        <w:t>searched</w:t>
      </w:r>
      <w:r>
        <w:rPr>
          <w:spacing w:val="-2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speeds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query execution, making the database more scalable and efficient.</w:t>
      </w:r>
    </w:p>
    <w:p w14:paraId="218B9F73" w14:textId="77777777" w:rsidR="00A273BC" w:rsidRDefault="00A273BC">
      <w:pPr>
        <w:pStyle w:val="BodyText"/>
        <w:jc w:val="both"/>
        <w:sectPr w:rsidR="00A273BC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218B9F74" w14:textId="77777777" w:rsidR="00A273BC" w:rsidRDefault="003B347D">
      <w:pPr>
        <w:spacing w:before="81"/>
        <w:ind w:left="283"/>
      </w:pPr>
      <w:r>
        <w:rPr>
          <w:spacing w:val="-2"/>
        </w:rPr>
        <w:lastRenderedPageBreak/>
        <w:t>OUTPUT</w:t>
      </w:r>
    </w:p>
    <w:sectPr w:rsidR="00A273BC">
      <w:pgSz w:w="11930" w:h="16850"/>
      <w:pgMar w:top="1340" w:right="566" w:bottom="280" w:left="1133" w:header="0" w:footer="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Sans Serif"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Luxi Sans">
    <w:altName w:val="Calibri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00000000"/>
    <w:lvl w:ilvl="0" w:tplc="400C720E">
      <w:numFmt w:val="bullet"/>
      <w:lvlRestart w:val="0"/>
      <w:lvlText w:val=""/>
      <w:lvlJc w:val="left"/>
      <w:pPr>
        <w:tabs>
          <w:tab w:val="num" w:pos="0"/>
        </w:tabs>
        <w:ind w:left="10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 w:tplc="1AB2A3D8">
      <w:numFmt w:val="bullet"/>
      <w:lvlText w:val="•"/>
      <w:lvlJc w:val="left"/>
      <w:pPr>
        <w:tabs>
          <w:tab w:val="num" w:pos="0"/>
        </w:tabs>
        <w:ind w:left="1922" w:hanging="360"/>
      </w:pPr>
      <w:rPr>
        <w:rFonts w:hint="default"/>
      </w:rPr>
    </w:lvl>
    <w:lvl w:ilvl="2" w:tplc="26968B50">
      <w:numFmt w:val="bullet"/>
      <w:lvlText w:val="•"/>
      <w:lvlJc w:val="left"/>
      <w:pPr>
        <w:tabs>
          <w:tab w:val="num" w:pos="0"/>
        </w:tabs>
        <w:ind w:left="2844" w:hanging="360"/>
      </w:pPr>
      <w:rPr>
        <w:rFonts w:hint="default"/>
      </w:rPr>
    </w:lvl>
    <w:lvl w:ilvl="3" w:tplc="EA42803C">
      <w:numFmt w:val="bullet"/>
      <w:lvlText w:val="•"/>
      <w:lvlJc w:val="left"/>
      <w:pPr>
        <w:tabs>
          <w:tab w:val="num" w:pos="0"/>
        </w:tabs>
        <w:ind w:left="3766" w:hanging="360"/>
      </w:pPr>
      <w:rPr>
        <w:rFonts w:hint="default"/>
      </w:rPr>
    </w:lvl>
    <w:lvl w:ilvl="4" w:tplc="EA9E6B8E">
      <w:numFmt w:val="bullet"/>
      <w:lvlText w:val="•"/>
      <w:lvlJc w:val="left"/>
      <w:pPr>
        <w:tabs>
          <w:tab w:val="num" w:pos="0"/>
        </w:tabs>
        <w:ind w:left="4688" w:hanging="360"/>
      </w:pPr>
      <w:rPr>
        <w:rFonts w:hint="default"/>
      </w:rPr>
    </w:lvl>
    <w:lvl w:ilvl="5" w:tplc="BABC55C2">
      <w:numFmt w:val="bullet"/>
      <w:lvlText w:val="•"/>
      <w:lvlJc w:val="left"/>
      <w:pPr>
        <w:tabs>
          <w:tab w:val="num" w:pos="0"/>
        </w:tabs>
        <w:ind w:left="5610" w:hanging="360"/>
      </w:pPr>
      <w:rPr>
        <w:rFonts w:hint="default"/>
      </w:rPr>
    </w:lvl>
    <w:lvl w:ilvl="6" w:tplc="6DEEE0DC">
      <w:numFmt w:val="bullet"/>
      <w:lvlText w:val="•"/>
      <w:lvlJc w:val="left"/>
      <w:pPr>
        <w:tabs>
          <w:tab w:val="num" w:pos="0"/>
        </w:tabs>
        <w:ind w:left="6533" w:hanging="360"/>
      </w:pPr>
      <w:rPr>
        <w:rFonts w:hint="default"/>
      </w:rPr>
    </w:lvl>
    <w:lvl w:ilvl="7" w:tplc="F236B44C">
      <w:numFmt w:val="bullet"/>
      <w:lvlText w:val="•"/>
      <w:lvlJc w:val="left"/>
      <w:pPr>
        <w:tabs>
          <w:tab w:val="num" w:pos="0"/>
        </w:tabs>
        <w:ind w:left="7455" w:hanging="360"/>
      </w:pPr>
      <w:rPr>
        <w:rFonts w:hint="default"/>
      </w:rPr>
    </w:lvl>
    <w:lvl w:ilvl="8" w:tplc="55AE7058">
      <w:numFmt w:val="bullet"/>
      <w:lvlText w:val="•"/>
      <w:lvlJc w:val="left"/>
      <w:pPr>
        <w:tabs>
          <w:tab w:val="num" w:pos="0"/>
        </w:tabs>
        <w:ind w:left="8377" w:hanging="360"/>
      </w:pPr>
      <w:rPr>
        <w:rFonts w:hint="default"/>
      </w:rPr>
    </w:lvl>
  </w:abstractNum>
  <w:abstractNum w:abstractNumId="1" w15:restartNumberingAfterBreak="0">
    <w:nsid w:val="00000001"/>
    <w:multiLevelType w:val="hybridMultilevel"/>
    <w:tmpl w:val="00000000"/>
    <w:lvl w:ilvl="0" w:tplc="439C4B1E">
      <w:numFmt w:val="bullet"/>
      <w:lvlRestart w:val="0"/>
      <w:lvlText w:val=""/>
      <w:lvlJc w:val="left"/>
      <w:pPr>
        <w:tabs>
          <w:tab w:val="num" w:pos="0"/>
        </w:tabs>
        <w:ind w:left="10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 w:tplc="1848D376">
      <w:numFmt w:val="bullet"/>
      <w:lvlText w:val="•"/>
      <w:lvlJc w:val="left"/>
      <w:pPr>
        <w:tabs>
          <w:tab w:val="num" w:pos="0"/>
        </w:tabs>
        <w:ind w:left="1922" w:hanging="360"/>
      </w:pPr>
      <w:rPr>
        <w:rFonts w:hint="default"/>
      </w:rPr>
    </w:lvl>
    <w:lvl w:ilvl="2" w:tplc="CD7248C8">
      <w:numFmt w:val="bullet"/>
      <w:lvlText w:val="•"/>
      <w:lvlJc w:val="left"/>
      <w:pPr>
        <w:tabs>
          <w:tab w:val="num" w:pos="0"/>
        </w:tabs>
        <w:ind w:left="2844" w:hanging="360"/>
      </w:pPr>
      <w:rPr>
        <w:rFonts w:hint="default"/>
      </w:rPr>
    </w:lvl>
    <w:lvl w:ilvl="3" w:tplc="B27CAABE">
      <w:numFmt w:val="bullet"/>
      <w:lvlText w:val="•"/>
      <w:lvlJc w:val="left"/>
      <w:pPr>
        <w:tabs>
          <w:tab w:val="num" w:pos="0"/>
        </w:tabs>
        <w:ind w:left="3766" w:hanging="360"/>
      </w:pPr>
      <w:rPr>
        <w:rFonts w:hint="default"/>
      </w:rPr>
    </w:lvl>
    <w:lvl w:ilvl="4" w:tplc="DA50ABA4">
      <w:numFmt w:val="bullet"/>
      <w:lvlText w:val="•"/>
      <w:lvlJc w:val="left"/>
      <w:pPr>
        <w:tabs>
          <w:tab w:val="num" w:pos="0"/>
        </w:tabs>
        <w:ind w:left="4688" w:hanging="360"/>
      </w:pPr>
      <w:rPr>
        <w:rFonts w:hint="default"/>
      </w:rPr>
    </w:lvl>
    <w:lvl w:ilvl="5" w:tplc="2A00AD06">
      <w:numFmt w:val="bullet"/>
      <w:lvlText w:val="•"/>
      <w:lvlJc w:val="left"/>
      <w:pPr>
        <w:tabs>
          <w:tab w:val="num" w:pos="0"/>
        </w:tabs>
        <w:ind w:left="5610" w:hanging="360"/>
      </w:pPr>
      <w:rPr>
        <w:rFonts w:hint="default"/>
      </w:rPr>
    </w:lvl>
    <w:lvl w:ilvl="6" w:tplc="71FAF68E">
      <w:numFmt w:val="bullet"/>
      <w:lvlText w:val="•"/>
      <w:lvlJc w:val="left"/>
      <w:pPr>
        <w:tabs>
          <w:tab w:val="num" w:pos="0"/>
        </w:tabs>
        <w:ind w:left="6533" w:hanging="360"/>
      </w:pPr>
      <w:rPr>
        <w:rFonts w:hint="default"/>
      </w:rPr>
    </w:lvl>
    <w:lvl w:ilvl="7" w:tplc="5950D1F8">
      <w:numFmt w:val="bullet"/>
      <w:lvlText w:val="•"/>
      <w:lvlJc w:val="left"/>
      <w:pPr>
        <w:tabs>
          <w:tab w:val="num" w:pos="0"/>
        </w:tabs>
        <w:ind w:left="7455" w:hanging="360"/>
      </w:pPr>
      <w:rPr>
        <w:rFonts w:hint="default"/>
      </w:rPr>
    </w:lvl>
    <w:lvl w:ilvl="8" w:tplc="CF768790">
      <w:numFmt w:val="bullet"/>
      <w:lvlText w:val="•"/>
      <w:lvlJc w:val="left"/>
      <w:pPr>
        <w:tabs>
          <w:tab w:val="num" w:pos="0"/>
        </w:tabs>
        <w:ind w:left="8377" w:hanging="360"/>
      </w:pPr>
      <w:rPr>
        <w:rFonts w:hint="default"/>
      </w:rPr>
    </w:lvl>
  </w:abstractNum>
  <w:abstractNum w:abstractNumId="2" w15:restartNumberingAfterBreak="0">
    <w:nsid w:val="00000002"/>
    <w:multiLevelType w:val="hybridMultilevel"/>
    <w:tmpl w:val="00000000"/>
    <w:lvl w:ilvl="0" w:tplc="0EB6C3A0">
      <w:numFmt w:val="bullet"/>
      <w:lvlRestart w:val="0"/>
      <w:lvlText w:val=""/>
      <w:lvlJc w:val="left"/>
      <w:pPr>
        <w:tabs>
          <w:tab w:val="num" w:pos="0"/>
        </w:tabs>
        <w:ind w:left="10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 w:tplc="507AC98A">
      <w:numFmt w:val="bullet"/>
      <w:lvlText w:val="•"/>
      <w:lvlJc w:val="left"/>
      <w:pPr>
        <w:tabs>
          <w:tab w:val="num" w:pos="0"/>
        </w:tabs>
        <w:ind w:left="1922" w:hanging="360"/>
      </w:pPr>
      <w:rPr>
        <w:rFonts w:hint="default"/>
      </w:rPr>
    </w:lvl>
    <w:lvl w:ilvl="2" w:tplc="34180514">
      <w:numFmt w:val="bullet"/>
      <w:lvlText w:val="•"/>
      <w:lvlJc w:val="left"/>
      <w:pPr>
        <w:tabs>
          <w:tab w:val="num" w:pos="0"/>
        </w:tabs>
        <w:ind w:left="2844" w:hanging="360"/>
      </w:pPr>
      <w:rPr>
        <w:rFonts w:hint="default"/>
      </w:rPr>
    </w:lvl>
    <w:lvl w:ilvl="3" w:tplc="384070FE">
      <w:numFmt w:val="bullet"/>
      <w:lvlText w:val="•"/>
      <w:lvlJc w:val="left"/>
      <w:pPr>
        <w:tabs>
          <w:tab w:val="num" w:pos="0"/>
        </w:tabs>
        <w:ind w:left="3766" w:hanging="360"/>
      </w:pPr>
      <w:rPr>
        <w:rFonts w:hint="default"/>
      </w:rPr>
    </w:lvl>
    <w:lvl w:ilvl="4" w:tplc="210AF840">
      <w:numFmt w:val="bullet"/>
      <w:lvlText w:val="•"/>
      <w:lvlJc w:val="left"/>
      <w:pPr>
        <w:tabs>
          <w:tab w:val="num" w:pos="0"/>
        </w:tabs>
        <w:ind w:left="4688" w:hanging="360"/>
      </w:pPr>
      <w:rPr>
        <w:rFonts w:hint="default"/>
      </w:rPr>
    </w:lvl>
    <w:lvl w:ilvl="5" w:tplc="763C3DCE">
      <w:numFmt w:val="bullet"/>
      <w:lvlText w:val="•"/>
      <w:lvlJc w:val="left"/>
      <w:pPr>
        <w:tabs>
          <w:tab w:val="num" w:pos="0"/>
        </w:tabs>
        <w:ind w:left="5610" w:hanging="360"/>
      </w:pPr>
      <w:rPr>
        <w:rFonts w:hint="default"/>
      </w:rPr>
    </w:lvl>
    <w:lvl w:ilvl="6" w:tplc="545CBE30">
      <w:numFmt w:val="bullet"/>
      <w:lvlText w:val="•"/>
      <w:lvlJc w:val="left"/>
      <w:pPr>
        <w:tabs>
          <w:tab w:val="num" w:pos="0"/>
        </w:tabs>
        <w:ind w:left="6533" w:hanging="360"/>
      </w:pPr>
      <w:rPr>
        <w:rFonts w:hint="default"/>
      </w:rPr>
    </w:lvl>
    <w:lvl w:ilvl="7" w:tplc="BEFAEEE8">
      <w:numFmt w:val="bullet"/>
      <w:lvlText w:val="•"/>
      <w:lvlJc w:val="left"/>
      <w:pPr>
        <w:tabs>
          <w:tab w:val="num" w:pos="0"/>
        </w:tabs>
        <w:ind w:left="7455" w:hanging="360"/>
      </w:pPr>
      <w:rPr>
        <w:rFonts w:hint="default"/>
      </w:rPr>
    </w:lvl>
    <w:lvl w:ilvl="8" w:tplc="EC229B34">
      <w:numFmt w:val="bullet"/>
      <w:lvlText w:val="•"/>
      <w:lvlJc w:val="left"/>
      <w:pPr>
        <w:tabs>
          <w:tab w:val="num" w:pos="0"/>
        </w:tabs>
        <w:ind w:left="8377" w:hanging="360"/>
      </w:pPr>
      <w:rPr>
        <w:rFonts w:hint="default"/>
      </w:rPr>
    </w:lvl>
  </w:abstractNum>
  <w:abstractNum w:abstractNumId="3" w15:restartNumberingAfterBreak="0">
    <w:nsid w:val="00000003"/>
    <w:multiLevelType w:val="hybridMultilevel"/>
    <w:tmpl w:val="00000000"/>
    <w:lvl w:ilvl="0" w:tplc="0C1020FC">
      <w:numFmt w:val="bullet"/>
      <w:lvlRestart w:val="0"/>
      <w:lvlText w:val=""/>
      <w:lvlJc w:val="left"/>
      <w:pPr>
        <w:tabs>
          <w:tab w:val="num" w:pos="0"/>
        </w:tabs>
        <w:ind w:left="10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 w:tplc="CAF24164">
      <w:numFmt w:val="bullet"/>
      <w:lvlText w:val="•"/>
      <w:lvlJc w:val="left"/>
      <w:pPr>
        <w:tabs>
          <w:tab w:val="num" w:pos="0"/>
        </w:tabs>
        <w:ind w:left="1922" w:hanging="360"/>
      </w:pPr>
      <w:rPr>
        <w:rFonts w:hint="default"/>
      </w:rPr>
    </w:lvl>
    <w:lvl w:ilvl="2" w:tplc="0CF2165C">
      <w:numFmt w:val="bullet"/>
      <w:lvlText w:val="•"/>
      <w:lvlJc w:val="left"/>
      <w:pPr>
        <w:tabs>
          <w:tab w:val="num" w:pos="0"/>
        </w:tabs>
        <w:ind w:left="2844" w:hanging="360"/>
      </w:pPr>
      <w:rPr>
        <w:rFonts w:hint="default"/>
      </w:rPr>
    </w:lvl>
    <w:lvl w:ilvl="3" w:tplc="44BC438A">
      <w:numFmt w:val="bullet"/>
      <w:lvlText w:val="•"/>
      <w:lvlJc w:val="left"/>
      <w:pPr>
        <w:tabs>
          <w:tab w:val="num" w:pos="0"/>
        </w:tabs>
        <w:ind w:left="3766" w:hanging="360"/>
      </w:pPr>
      <w:rPr>
        <w:rFonts w:hint="default"/>
      </w:rPr>
    </w:lvl>
    <w:lvl w:ilvl="4" w:tplc="93746EA8">
      <w:numFmt w:val="bullet"/>
      <w:lvlText w:val="•"/>
      <w:lvlJc w:val="left"/>
      <w:pPr>
        <w:tabs>
          <w:tab w:val="num" w:pos="0"/>
        </w:tabs>
        <w:ind w:left="4688" w:hanging="360"/>
      </w:pPr>
      <w:rPr>
        <w:rFonts w:hint="default"/>
      </w:rPr>
    </w:lvl>
    <w:lvl w:ilvl="5" w:tplc="9F82BFEC">
      <w:numFmt w:val="bullet"/>
      <w:lvlText w:val="•"/>
      <w:lvlJc w:val="left"/>
      <w:pPr>
        <w:tabs>
          <w:tab w:val="num" w:pos="0"/>
        </w:tabs>
        <w:ind w:left="5610" w:hanging="360"/>
      </w:pPr>
      <w:rPr>
        <w:rFonts w:hint="default"/>
      </w:rPr>
    </w:lvl>
    <w:lvl w:ilvl="6" w:tplc="7524759E">
      <w:numFmt w:val="bullet"/>
      <w:lvlText w:val="•"/>
      <w:lvlJc w:val="left"/>
      <w:pPr>
        <w:tabs>
          <w:tab w:val="num" w:pos="0"/>
        </w:tabs>
        <w:ind w:left="6533" w:hanging="360"/>
      </w:pPr>
      <w:rPr>
        <w:rFonts w:hint="default"/>
      </w:rPr>
    </w:lvl>
    <w:lvl w:ilvl="7" w:tplc="9904B9DC">
      <w:numFmt w:val="bullet"/>
      <w:lvlText w:val="•"/>
      <w:lvlJc w:val="left"/>
      <w:pPr>
        <w:tabs>
          <w:tab w:val="num" w:pos="0"/>
        </w:tabs>
        <w:ind w:left="7455" w:hanging="360"/>
      </w:pPr>
      <w:rPr>
        <w:rFonts w:hint="default"/>
      </w:rPr>
    </w:lvl>
    <w:lvl w:ilvl="8" w:tplc="DA2EB952">
      <w:numFmt w:val="bullet"/>
      <w:lvlText w:val="•"/>
      <w:lvlJc w:val="left"/>
      <w:pPr>
        <w:tabs>
          <w:tab w:val="num" w:pos="0"/>
        </w:tabs>
        <w:ind w:left="8377" w:hanging="360"/>
      </w:pPr>
      <w:rPr>
        <w:rFonts w:hint="default"/>
      </w:rPr>
    </w:lvl>
  </w:abstractNum>
  <w:num w:numId="1" w16cid:durableId="1431006403">
    <w:abstractNumId w:val="0"/>
  </w:num>
  <w:num w:numId="2" w16cid:durableId="1369406775">
    <w:abstractNumId w:val="3"/>
  </w:num>
  <w:num w:numId="3" w16cid:durableId="1790735338">
    <w:abstractNumId w:val="2"/>
  </w:num>
  <w:num w:numId="4" w16cid:durableId="1593514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rawingGridVerticalSpacing w:val="156"/>
  <w:displayHorizontalDrawingGridEvery w:val="2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3BC"/>
    <w:rsid w:val="000255C9"/>
    <w:rsid w:val="003B347D"/>
    <w:rsid w:val="00597883"/>
    <w:rsid w:val="00765FBF"/>
    <w:rsid w:val="00A273BC"/>
    <w:rsid w:val="00E1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B9D28"/>
  <w15:docId w15:val="{15A03764-3A92-4C1D-8259-86B535A4C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eastAsia="Arial" w:hAnsi="Arial" w:cs="Arial"/>
      <w:b/>
      <w:bCs/>
    </w:rPr>
  </w:style>
  <w:style w:type="paragraph" w:styleId="Title">
    <w:name w:val="Title"/>
    <w:basedOn w:val="Normal"/>
    <w:uiPriority w:val="10"/>
    <w:qFormat/>
    <w:pPr>
      <w:spacing w:before="75"/>
      <w:ind w:left="87" w:right="569"/>
      <w:jc w:val="center"/>
    </w:pPr>
    <w:rPr>
      <w:rFonts w:ascii="Arial" w:eastAsia="Arial" w:hAnsi="Arial" w:cs="Arial"/>
      <w:b/>
      <w:bCs/>
      <w:sz w:val="34"/>
      <w:szCs w:val="34"/>
    </w:rPr>
  </w:style>
  <w:style w:type="paragraph" w:customStyle="1" w:styleId="ListParagraph1">
    <w:name w:val="List Paragraph1"/>
    <w:basedOn w:val="Normal"/>
    <w:pPr>
      <w:ind w:left="1003" w:hanging="360"/>
    </w:pPr>
  </w:style>
  <w:style w:type="paragraph" w:customStyle="1" w:styleId="TableParagraph">
    <w:name w:val="Table Paragraph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1557</Words>
  <Characters>8877</Characters>
  <Application>Microsoft Office Word</Application>
  <DocSecurity>0</DocSecurity>
  <Lines>73</Lines>
  <Paragraphs>20</Paragraphs>
  <ScaleCrop>false</ScaleCrop>
  <Company/>
  <LinksUpToDate>false</LinksUpToDate>
  <CharactersWithSpaces>10414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CO2_AT2_Scenario-Based Task.docx</dc:title>
  <dc:creator>Shashank</dc:creator>
  <cp:lastModifiedBy>Panati Shashank</cp:lastModifiedBy>
  <cp:revision>3</cp:revision>
  <dcterms:created xsi:type="dcterms:W3CDTF">2026-08-05T05:53:00Z</dcterms:created>
  <dcterms:modified xsi:type="dcterms:W3CDTF">2026-08-05T05:54:00Z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2026-08-01T16:00:00Z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2026-08-02T16:00:00Z</vt:filetime>
  </property>
  <property fmtid="{D5CDD505-2E9C-101B-9397-08002B2CF9AE}" pid="6" name="Producer">
    <vt:lpwstr>www.ilovepdf.com</vt:lpwstr>
  </property>
</Properties>
</file>